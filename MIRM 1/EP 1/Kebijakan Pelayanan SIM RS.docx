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42A51D" w14:textId="77777777" w:rsidR="009963D7" w:rsidRPr="00681678" w:rsidRDefault="005D2702" w:rsidP="00681678">
      <w:pPr>
        <w:tabs>
          <w:tab w:val="left" w:pos="1276"/>
          <w:tab w:val="left" w:pos="5812"/>
        </w:tabs>
        <w:spacing w:line="360" w:lineRule="auto"/>
        <w:jc w:val="center"/>
        <w:rPr>
          <w:rFonts w:cs="Times New Roman"/>
          <w:b/>
          <w:lang w:val="sv-SE"/>
        </w:rPr>
      </w:pPr>
      <w:r w:rsidRPr="00681678">
        <w:rPr>
          <w:rFonts w:cs="Times New Roman"/>
          <w:b/>
          <w:lang w:val="sv-SE"/>
        </w:rPr>
        <w:t xml:space="preserve">KEPUTUSAN DIREKTUR </w:t>
      </w:r>
    </w:p>
    <w:p w14:paraId="78C52BFD" w14:textId="77777777" w:rsidR="005D2702" w:rsidRPr="00681678" w:rsidRDefault="007334D0" w:rsidP="00681678">
      <w:pPr>
        <w:tabs>
          <w:tab w:val="left" w:pos="1276"/>
          <w:tab w:val="left" w:pos="5812"/>
        </w:tabs>
        <w:spacing w:line="360" w:lineRule="auto"/>
        <w:jc w:val="center"/>
        <w:rPr>
          <w:rFonts w:cs="Times New Roman"/>
          <w:b/>
          <w:lang w:val="sv-SE"/>
        </w:rPr>
      </w:pPr>
      <w:r w:rsidRPr="00681678">
        <w:rPr>
          <w:rFonts w:cs="Times New Roman"/>
          <w:b/>
          <w:lang w:val="sv-SE"/>
        </w:rPr>
        <w:t xml:space="preserve">RUMAH SAKIT IBU DAN ANAK </w:t>
      </w:r>
      <w:r w:rsidR="009963D7" w:rsidRPr="00681678">
        <w:rPr>
          <w:rFonts w:cs="Times New Roman"/>
          <w:b/>
          <w:lang w:val="sv-SE"/>
        </w:rPr>
        <w:t>CATHERINE BOOTH MAKASSAR</w:t>
      </w:r>
    </w:p>
    <w:p w14:paraId="3F357CAD" w14:textId="77777777" w:rsidR="005D2702" w:rsidRPr="00681678" w:rsidRDefault="005D2702" w:rsidP="00681678">
      <w:pPr>
        <w:tabs>
          <w:tab w:val="left" w:pos="1276"/>
          <w:tab w:val="left" w:pos="5812"/>
        </w:tabs>
        <w:spacing w:line="360" w:lineRule="auto"/>
        <w:jc w:val="center"/>
        <w:rPr>
          <w:rFonts w:cs="Times New Roman"/>
          <w:b/>
          <w:lang w:val="sv-SE"/>
        </w:rPr>
      </w:pPr>
    </w:p>
    <w:p w14:paraId="01FCC4C1" w14:textId="77777777" w:rsidR="003E4702" w:rsidRPr="00681678" w:rsidRDefault="005D2702" w:rsidP="00681678">
      <w:pPr>
        <w:tabs>
          <w:tab w:val="left" w:pos="1276"/>
          <w:tab w:val="left" w:pos="5812"/>
        </w:tabs>
        <w:spacing w:line="360" w:lineRule="auto"/>
        <w:jc w:val="center"/>
        <w:rPr>
          <w:rFonts w:cs="Times New Roman"/>
          <w:b/>
        </w:rPr>
      </w:pPr>
      <w:r w:rsidRPr="00681678">
        <w:rPr>
          <w:rFonts w:cs="Times New Roman"/>
          <w:b/>
        </w:rPr>
        <w:t>NO</w:t>
      </w:r>
      <w:r w:rsidRPr="00681678">
        <w:rPr>
          <w:rFonts w:cs="Times New Roman"/>
          <w:b/>
          <w:lang w:val="id-ID"/>
        </w:rPr>
        <w:t>MOR :</w:t>
      </w:r>
      <w:r w:rsidRPr="00681678">
        <w:rPr>
          <w:rFonts w:cs="Times New Roman"/>
          <w:b/>
        </w:rPr>
        <w:t xml:space="preserve"> </w:t>
      </w:r>
      <w:r w:rsidRPr="00681678">
        <w:rPr>
          <w:rFonts w:cs="Times New Roman"/>
          <w:b/>
          <w:lang w:val="id-ID"/>
        </w:rPr>
        <w:t>..........................</w:t>
      </w:r>
    </w:p>
    <w:p w14:paraId="5914D3AA" w14:textId="77777777" w:rsidR="003E4702" w:rsidRPr="00681678" w:rsidRDefault="003E4702" w:rsidP="00681678">
      <w:pPr>
        <w:pStyle w:val="PlainText"/>
        <w:spacing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0F08F967" w14:textId="77777777" w:rsidR="003E4702" w:rsidRPr="00681678" w:rsidRDefault="003E4702" w:rsidP="00681678">
      <w:pPr>
        <w:pStyle w:val="PlainText"/>
        <w:spacing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81678">
        <w:rPr>
          <w:rFonts w:ascii="Times New Roman" w:hAnsi="Times New Roman" w:cs="Times New Roman"/>
          <w:b/>
          <w:sz w:val="24"/>
          <w:szCs w:val="24"/>
        </w:rPr>
        <w:t>TENTANG</w:t>
      </w:r>
    </w:p>
    <w:p w14:paraId="6654AA53" w14:textId="77777777" w:rsidR="000F4706" w:rsidRPr="00681678" w:rsidRDefault="000F4706" w:rsidP="00681678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9171E0C" w14:textId="77777777" w:rsidR="00681678" w:rsidRPr="00512653" w:rsidRDefault="00681678" w:rsidP="00681678">
      <w:pPr>
        <w:spacing w:line="360" w:lineRule="auto"/>
        <w:jc w:val="center"/>
        <w:rPr>
          <w:rFonts w:cs="Times New Roman"/>
          <w:b/>
          <w:bCs/>
        </w:rPr>
      </w:pPr>
      <w:r w:rsidRPr="00512653">
        <w:rPr>
          <w:rFonts w:cs="Times New Roman"/>
          <w:b/>
          <w:bCs/>
          <w:lang w:val="id-ID"/>
        </w:rPr>
        <w:t xml:space="preserve">KEBIJAKAN </w:t>
      </w:r>
      <w:r w:rsidR="000C7CD8">
        <w:rPr>
          <w:rFonts w:cs="Times New Roman"/>
          <w:b/>
          <w:bCs/>
        </w:rPr>
        <w:t>PELAYANAN SIM-RS RUMAH SAKIT IBU DAN ANAK CATHERINE BOOTH MAKASSAR</w:t>
      </w:r>
    </w:p>
    <w:p w14:paraId="66E8A1C7" w14:textId="77777777" w:rsidR="000F4706" w:rsidRPr="00681678" w:rsidRDefault="007C06D4" w:rsidP="00681678">
      <w:pPr>
        <w:pStyle w:val="PlainText"/>
        <w:spacing w:line="360" w:lineRule="auto"/>
        <w:rPr>
          <w:rFonts w:ascii="Times New Roman" w:hAnsi="Times New Roman" w:cs="Times New Roman"/>
          <w:b/>
          <w:color w:val="000000"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en-US" w:bidi="ar-SA"/>
        </w:rPr>
        <w:pict w14:anchorId="2ACD2FA7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1.2pt;margin-top:10.85pt;width:397.65pt;height:.05pt;z-index:251658240" o:connectortype="straight"/>
        </w:pict>
      </w:r>
    </w:p>
    <w:p w14:paraId="05932CF5" w14:textId="77777777" w:rsidR="00042915" w:rsidRPr="00681678" w:rsidRDefault="000F4706" w:rsidP="00681678">
      <w:pPr>
        <w:spacing w:line="360" w:lineRule="auto"/>
        <w:jc w:val="center"/>
        <w:rPr>
          <w:rFonts w:cs="Times New Roman"/>
          <w:b/>
          <w:color w:val="000000"/>
          <w:lang w:val="sv-SE"/>
        </w:rPr>
      </w:pPr>
      <w:r w:rsidRPr="00681678">
        <w:rPr>
          <w:rFonts w:cs="Times New Roman"/>
          <w:b/>
          <w:color w:val="000000"/>
          <w:lang w:val="sv-SE"/>
        </w:rPr>
        <w:t xml:space="preserve">DIREKTUR </w:t>
      </w:r>
      <w:r w:rsidR="007334D0" w:rsidRPr="00681678">
        <w:rPr>
          <w:rFonts w:cs="Times New Roman"/>
          <w:b/>
          <w:color w:val="000000"/>
          <w:lang w:val="sv-SE"/>
        </w:rPr>
        <w:t>RUMAH SAKIT IBU DAN ANAK</w:t>
      </w:r>
      <w:r w:rsidR="009963D7" w:rsidRPr="00681678">
        <w:rPr>
          <w:rFonts w:cs="Times New Roman"/>
          <w:b/>
          <w:color w:val="000000"/>
          <w:lang w:val="sv-SE"/>
        </w:rPr>
        <w:t xml:space="preserve"> CATHERINE BOOTH MAKASSAR</w:t>
      </w:r>
    </w:p>
    <w:p w14:paraId="7A30686D" w14:textId="77777777" w:rsidR="000F4706" w:rsidRPr="00681678" w:rsidRDefault="000F4706" w:rsidP="00681678">
      <w:pPr>
        <w:spacing w:line="360" w:lineRule="auto"/>
        <w:jc w:val="center"/>
        <w:rPr>
          <w:rFonts w:cs="Times New Roman"/>
          <w:lang w:val="sv-SE"/>
        </w:rPr>
      </w:pPr>
    </w:p>
    <w:p w14:paraId="2E230AFF" w14:textId="77777777" w:rsidR="009963D7" w:rsidRPr="00681678" w:rsidRDefault="00ED59DC" w:rsidP="00681678">
      <w:pPr>
        <w:pStyle w:val="PlainText"/>
        <w:tabs>
          <w:tab w:val="left" w:pos="1800"/>
          <w:tab w:val="left" w:pos="2160"/>
          <w:tab w:val="left" w:pos="2520"/>
        </w:tabs>
        <w:spacing w:line="360" w:lineRule="auto"/>
        <w:ind w:left="2520" w:hanging="2520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t-IT" w:eastAsia="en-US" w:bidi="ar-SA"/>
        </w:rPr>
      </w:pPr>
      <w:r w:rsidRPr="006816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t-IT" w:eastAsia="en-US" w:bidi="ar-SA"/>
        </w:rPr>
        <w:t>Menimbang</w:t>
      </w:r>
      <w:r w:rsidRPr="006816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t-IT" w:eastAsia="en-US" w:bidi="ar-SA"/>
        </w:rPr>
        <w:tab/>
        <w:t>:</w:t>
      </w:r>
      <w:r w:rsidRPr="006816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t-IT" w:eastAsia="en-US" w:bidi="ar-SA"/>
        </w:rPr>
        <w:tab/>
      </w:r>
    </w:p>
    <w:p w14:paraId="1169939C" w14:textId="77777777" w:rsidR="000C7CD8" w:rsidRPr="000C7CD8" w:rsidRDefault="000C7CD8" w:rsidP="000C7CD8">
      <w:pPr>
        <w:pStyle w:val="PlainText"/>
        <w:widowControl/>
        <w:numPr>
          <w:ilvl w:val="0"/>
          <w:numId w:val="30"/>
        </w:numPr>
        <w:tabs>
          <w:tab w:val="left" w:pos="426"/>
        </w:tabs>
        <w:suppressAutoHyphens w:val="0"/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0C7CD8">
        <w:rPr>
          <w:rFonts w:ascii="Times New Roman" w:hAnsi="Times New Roman" w:cs="Times New Roman"/>
          <w:sz w:val="24"/>
          <w:szCs w:val="24"/>
          <w:lang w:val="sv-SE"/>
        </w:rPr>
        <w:t xml:space="preserve">bahwa dalam upaya meningkatkan mutu pelayanan </w:t>
      </w:r>
      <w:r w:rsidR="000F30DC">
        <w:rPr>
          <w:rFonts w:ascii="Times New Roman" w:hAnsi="Times New Roman" w:cs="Times New Roman"/>
          <w:sz w:val="24"/>
          <w:szCs w:val="24"/>
          <w:lang w:val="sv-SE"/>
        </w:rPr>
        <w:t xml:space="preserve">RSIA CATHERINE BOOTH </w:t>
      </w:r>
      <w:r w:rsidRPr="000C7CD8">
        <w:rPr>
          <w:rFonts w:ascii="Times New Roman" w:hAnsi="Times New Roman" w:cs="Times New Roman"/>
          <w:sz w:val="24"/>
          <w:szCs w:val="24"/>
          <w:lang w:val="sv-SE"/>
        </w:rPr>
        <w:t xml:space="preserve">, maka diperlukan penyelenggaraan pelayanan </w:t>
      </w:r>
      <w:r w:rsidRPr="000C7CD8">
        <w:rPr>
          <w:rFonts w:ascii="Times New Roman" w:hAnsi="Times New Roman" w:cs="Times New Roman"/>
          <w:sz w:val="24"/>
          <w:szCs w:val="24"/>
        </w:rPr>
        <w:t>SIM-RS</w:t>
      </w:r>
      <w:r w:rsidRPr="000C7CD8">
        <w:rPr>
          <w:rFonts w:ascii="Times New Roman" w:hAnsi="Times New Roman" w:cs="Times New Roman"/>
          <w:sz w:val="24"/>
          <w:szCs w:val="24"/>
          <w:lang w:val="sv-SE"/>
        </w:rPr>
        <w:t xml:space="preserve"> yang bermutu tinggi;</w:t>
      </w:r>
    </w:p>
    <w:p w14:paraId="1A507947" w14:textId="77777777" w:rsidR="000C7CD8" w:rsidRPr="000C7CD8" w:rsidRDefault="000C7CD8" w:rsidP="000C7CD8">
      <w:pPr>
        <w:pStyle w:val="PlainText"/>
        <w:widowControl/>
        <w:numPr>
          <w:ilvl w:val="0"/>
          <w:numId w:val="30"/>
        </w:numPr>
        <w:tabs>
          <w:tab w:val="left" w:pos="426"/>
        </w:tabs>
        <w:suppressAutoHyphens w:val="0"/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0C7CD8">
        <w:rPr>
          <w:rFonts w:ascii="Times New Roman" w:hAnsi="Times New Roman" w:cs="Times New Roman"/>
          <w:sz w:val="24"/>
          <w:szCs w:val="24"/>
          <w:lang w:val="sv-SE"/>
        </w:rPr>
        <w:t xml:space="preserve">bahwa agar pelayanan SIM-RS di </w:t>
      </w:r>
      <w:r w:rsidR="000F30DC">
        <w:rPr>
          <w:rFonts w:ascii="Times New Roman" w:hAnsi="Times New Roman" w:cs="Times New Roman"/>
          <w:sz w:val="24"/>
          <w:szCs w:val="24"/>
          <w:lang w:val="sv-SE"/>
        </w:rPr>
        <w:t xml:space="preserve">RSIA CATHERINE BOOTH </w:t>
      </w:r>
      <w:r w:rsidRPr="000C7CD8">
        <w:rPr>
          <w:rFonts w:ascii="Times New Roman" w:hAnsi="Times New Roman" w:cs="Times New Roman"/>
          <w:sz w:val="24"/>
          <w:szCs w:val="24"/>
          <w:lang w:val="sv-SE"/>
        </w:rPr>
        <w:t xml:space="preserve"> dapat terlaksana dengan baik, perlu adanya kebijakan Direktur </w:t>
      </w:r>
      <w:r w:rsidR="000F30DC">
        <w:rPr>
          <w:rFonts w:ascii="Times New Roman" w:hAnsi="Times New Roman" w:cs="Times New Roman"/>
          <w:sz w:val="24"/>
          <w:szCs w:val="24"/>
          <w:lang w:val="sv-SE"/>
        </w:rPr>
        <w:t xml:space="preserve">RSIA CATHERINE BOOTH </w:t>
      </w:r>
      <w:r w:rsidRPr="000C7CD8">
        <w:rPr>
          <w:rFonts w:ascii="Times New Roman" w:hAnsi="Times New Roman" w:cs="Times New Roman"/>
          <w:sz w:val="24"/>
          <w:szCs w:val="24"/>
          <w:lang w:val="sv-SE"/>
        </w:rPr>
        <w:t xml:space="preserve"> sebagai landasan bagi penyelenggaraan pelayanan SIM-RS di </w:t>
      </w:r>
      <w:r w:rsidR="000F30DC">
        <w:rPr>
          <w:rFonts w:ascii="Times New Roman" w:hAnsi="Times New Roman" w:cs="Times New Roman"/>
          <w:sz w:val="24"/>
          <w:szCs w:val="24"/>
          <w:lang w:val="sv-SE"/>
        </w:rPr>
        <w:t xml:space="preserve">RSIA CATHERINE BOOTH </w:t>
      </w:r>
      <w:r w:rsidRPr="000C7CD8">
        <w:rPr>
          <w:rFonts w:ascii="Times New Roman" w:hAnsi="Times New Roman" w:cs="Times New Roman"/>
          <w:sz w:val="24"/>
          <w:szCs w:val="24"/>
          <w:lang w:val="sv-SE"/>
        </w:rPr>
        <w:t>;</w:t>
      </w:r>
    </w:p>
    <w:p w14:paraId="1C4955B6" w14:textId="77777777" w:rsidR="000C7CD8" w:rsidRPr="005557F4" w:rsidRDefault="000C7CD8" w:rsidP="000C7CD8">
      <w:pPr>
        <w:pStyle w:val="PlainText"/>
        <w:widowControl/>
        <w:numPr>
          <w:ilvl w:val="0"/>
          <w:numId w:val="30"/>
        </w:numPr>
        <w:tabs>
          <w:tab w:val="left" w:pos="426"/>
        </w:tabs>
        <w:suppressAutoHyphens w:val="0"/>
        <w:spacing w:line="360" w:lineRule="auto"/>
        <w:jc w:val="both"/>
        <w:rPr>
          <w:rFonts w:ascii="Arial" w:hAnsi="Arial" w:cs="Arial"/>
          <w:sz w:val="22"/>
          <w:szCs w:val="22"/>
          <w:lang w:val="sv-SE"/>
        </w:rPr>
      </w:pPr>
      <w:r w:rsidRPr="000C7CD8">
        <w:rPr>
          <w:rFonts w:ascii="Times New Roman" w:hAnsi="Times New Roman" w:cs="Times New Roman"/>
          <w:sz w:val="24"/>
          <w:szCs w:val="24"/>
          <w:lang w:val="sv-SE"/>
        </w:rPr>
        <w:t xml:space="preserve">bahwa berdasarkan pertimbangan sebagaimana dimaksud dalam a dan b ,perlu ditetapkan dengan Keputusan Direktur </w:t>
      </w:r>
      <w:r w:rsidR="000F30DC">
        <w:rPr>
          <w:rFonts w:ascii="Times New Roman" w:hAnsi="Times New Roman" w:cs="Times New Roman"/>
          <w:sz w:val="24"/>
          <w:szCs w:val="24"/>
          <w:lang w:val="sv-SE"/>
        </w:rPr>
        <w:t xml:space="preserve">RSIA CATHERINE BOOTH </w:t>
      </w:r>
      <w:r w:rsidRPr="005557F4">
        <w:rPr>
          <w:rFonts w:ascii="Arial" w:hAnsi="Arial" w:cs="Arial"/>
          <w:sz w:val="22"/>
          <w:szCs w:val="22"/>
          <w:lang w:val="sv-SE"/>
        </w:rPr>
        <w:t xml:space="preserve">. </w:t>
      </w:r>
    </w:p>
    <w:p w14:paraId="4469F471" w14:textId="77777777" w:rsidR="000F4706" w:rsidRPr="00681678" w:rsidRDefault="000F4706" w:rsidP="00681678">
      <w:pPr>
        <w:pStyle w:val="PlainText"/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sv-SE"/>
        </w:rPr>
      </w:pPr>
    </w:p>
    <w:p w14:paraId="2FD37E46" w14:textId="77777777" w:rsidR="009963D7" w:rsidRPr="000C7CD8" w:rsidRDefault="000C7CD8" w:rsidP="000C7CD8">
      <w:pPr>
        <w:pStyle w:val="PlainText"/>
        <w:tabs>
          <w:tab w:val="left" w:pos="1800"/>
          <w:tab w:val="left" w:pos="2160"/>
          <w:tab w:val="left" w:pos="2520"/>
        </w:tabs>
        <w:spacing w:line="360" w:lineRule="auto"/>
        <w:ind w:left="2520" w:hanging="2520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t-IT" w:eastAsia="en-US" w:bidi="ar-SA"/>
        </w:rPr>
      </w:pPr>
      <w:r w:rsidRPr="000C7C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t-IT" w:eastAsia="en-US" w:bidi="ar-SA"/>
        </w:rPr>
        <w:t>Me</w:t>
      </w:r>
      <w:r w:rsidR="00ED59DC" w:rsidRPr="000C7C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t-IT" w:eastAsia="en-US" w:bidi="ar-SA"/>
        </w:rPr>
        <w:t xml:space="preserve">ngingat </w:t>
      </w:r>
      <w:r w:rsidR="00ED59DC" w:rsidRPr="000C7C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t-IT" w:eastAsia="en-US" w:bidi="ar-SA"/>
        </w:rPr>
        <w:tab/>
        <w:t>:</w:t>
      </w:r>
      <w:r w:rsidR="00ED59DC" w:rsidRPr="000C7C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t-IT" w:eastAsia="en-US" w:bidi="ar-SA"/>
        </w:rPr>
        <w:tab/>
      </w:r>
    </w:p>
    <w:p w14:paraId="5FA01A7F" w14:textId="6D6CF84E" w:rsidR="000C7CD8" w:rsidRPr="000C7CD8" w:rsidRDefault="000C7CD8" w:rsidP="000C7CD8">
      <w:pPr>
        <w:pStyle w:val="PlainText"/>
        <w:widowControl/>
        <w:numPr>
          <w:ilvl w:val="0"/>
          <w:numId w:val="32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7CD8">
        <w:rPr>
          <w:rFonts w:ascii="Times New Roman" w:hAnsi="Times New Roman" w:cs="Times New Roman"/>
          <w:sz w:val="24"/>
          <w:szCs w:val="24"/>
        </w:rPr>
        <w:t>Undang-Undang  Republik Indonesia Nomor 44 tahun 2009 tentang Rumah Sakit</w:t>
      </w:r>
      <w:r w:rsidR="00170E7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255687" w14:textId="77777777" w:rsidR="000C7CD8" w:rsidRPr="000C7CD8" w:rsidRDefault="000C7CD8" w:rsidP="000C7CD8">
      <w:pPr>
        <w:pStyle w:val="PlainText"/>
        <w:widowControl/>
        <w:numPr>
          <w:ilvl w:val="0"/>
          <w:numId w:val="32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  <w:lang w:val="sv-SE"/>
        </w:rPr>
      </w:pPr>
      <w:r w:rsidRPr="000C7CD8">
        <w:rPr>
          <w:rFonts w:ascii="Times New Roman" w:hAnsi="Times New Roman" w:cs="Times New Roman"/>
          <w:sz w:val="24"/>
          <w:szCs w:val="24"/>
          <w:highlight w:val="yellow"/>
          <w:lang w:val="sv-SE"/>
        </w:rPr>
        <w:t>Peraturan Menteri Kesehatan Nomor 269 /Menkes/Per/III/2008 tentang SIM-RS</w:t>
      </w:r>
    </w:p>
    <w:p w14:paraId="5F752B18" w14:textId="77777777" w:rsidR="000C7CD8" w:rsidRPr="000C7CD8" w:rsidRDefault="000C7CD8" w:rsidP="000C7CD8">
      <w:pPr>
        <w:pStyle w:val="PlainText"/>
        <w:widowControl/>
        <w:numPr>
          <w:ilvl w:val="0"/>
          <w:numId w:val="32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0C7CD8">
        <w:rPr>
          <w:rFonts w:ascii="Times New Roman" w:hAnsi="Times New Roman" w:cs="Times New Roman"/>
          <w:sz w:val="24"/>
          <w:szCs w:val="24"/>
          <w:lang w:val="sv-SE"/>
        </w:rPr>
        <w:lastRenderedPageBreak/>
        <w:t xml:space="preserve">Keputusan Ketua Badan Pengurus Yayasan </w:t>
      </w:r>
      <w:r w:rsidR="000F30DC">
        <w:rPr>
          <w:rFonts w:ascii="Times New Roman" w:hAnsi="Times New Roman" w:cs="Times New Roman"/>
          <w:sz w:val="24"/>
          <w:szCs w:val="24"/>
          <w:lang w:val="sv-SE"/>
        </w:rPr>
        <w:t xml:space="preserve">RSIA CATHERINE BOOTH </w:t>
      </w:r>
      <w:r w:rsidRPr="000C7CD8">
        <w:rPr>
          <w:rFonts w:ascii="Times New Roman" w:hAnsi="Times New Roman" w:cs="Times New Roman"/>
          <w:sz w:val="24"/>
          <w:szCs w:val="24"/>
          <w:lang w:val="sv-SE"/>
        </w:rPr>
        <w:t xml:space="preserve"> Nomor ………. Tahun </w:t>
      </w:r>
      <w:r w:rsidRPr="000C7CD8">
        <w:rPr>
          <w:rFonts w:ascii="Times New Roman" w:hAnsi="Times New Roman" w:cs="Times New Roman"/>
          <w:sz w:val="24"/>
          <w:szCs w:val="24"/>
          <w:lang w:val="id-ID"/>
        </w:rPr>
        <w:t>...............</w:t>
      </w:r>
      <w:r w:rsidRPr="000C7CD8">
        <w:rPr>
          <w:rFonts w:ascii="Times New Roman" w:hAnsi="Times New Roman" w:cs="Times New Roman"/>
          <w:sz w:val="24"/>
          <w:szCs w:val="24"/>
          <w:lang w:val="sv-SE"/>
        </w:rPr>
        <w:t xml:space="preserve"> tentang Struktur Organisasi </w:t>
      </w:r>
      <w:r w:rsidR="000F30DC">
        <w:rPr>
          <w:rFonts w:ascii="Times New Roman" w:hAnsi="Times New Roman" w:cs="Times New Roman"/>
          <w:sz w:val="24"/>
          <w:szCs w:val="24"/>
          <w:lang w:val="sv-SE"/>
        </w:rPr>
        <w:t xml:space="preserve">RSIA CATHERINE BOOTH </w:t>
      </w:r>
      <w:r w:rsidRPr="000C7CD8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2D031E72" w14:textId="77777777" w:rsidR="000C7CD8" w:rsidRPr="000C7CD8" w:rsidRDefault="000C7CD8" w:rsidP="000C7CD8">
      <w:pPr>
        <w:pStyle w:val="PlainText"/>
        <w:widowControl/>
        <w:numPr>
          <w:ilvl w:val="0"/>
          <w:numId w:val="32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0C7CD8">
        <w:rPr>
          <w:rFonts w:ascii="Times New Roman" w:hAnsi="Times New Roman" w:cs="Times New Roman"/>
          <w:sz w:val="24"/>
          <w:szCs w:val="24"/>
          <w:lang w:val="sv-SE"/>
        </w:rPr>
        <w:t xml:space="preserve">Keputusan Ketua Badan Pengurus Yayasan </w:t>
      </w:r>
      <w:r w:rsidR="000F30DC">
        <w:rPr>
          <w:rFonts w:ascii="Times New Roman" w:hAnsi="Times New Roman" w:cs="Times New Roman"/>
          <w:sz w:val="24"/>
          <w:szCs w:val="24"/>
          <w:lang w:val="sv-SE"/>
        </w:rPr>
        <w:t xml:space="preserve">RSIA CATHERINE BOOTH </w:t>
      </w:r>
      <w:r w:rsidRPr="000C7CD8">
        <w:rPr>
          <w:rFonts w:ascii="Times New Roman" w:hAnsi="Times New Roman" w:cs="Times New Roman"/>
          <w:sz w:val="24"/>
          <w:szCs w:val="24"/>
          <w:lang w:val="sv-SE"/>
        </w:rPr>
        <w:t xml:space="preserve"> Nomor </w:t>
      </w:r>
      <w:r w:rsidRPr="000C7CD8">
        <w:rPr>
          <w:rFonts w:ascii="Times New Roman" w:hAnsi="Times New Roman" w:cs="Times New Roman"/>
          <w:sz w:val="24"/>
          <w:szCs w:val="24"/>
          <w:lang w:val="id-ID"/>
        </w:rPr>
        <w:t>.......................</w:t>
      </w:r>
      <w:r w:rsidRPr="000C7CD8">
        <w:rPr>
          <w:rFonts w:ascii="Times New Roman" w:hAnsi="Times New Roman" w:cs="Times New Roman"/>
          <w:sz w:val="24"/>
          <w:szCs w:val="24"/>
          <w:lang w:val="sv-SE"/>
        </w:rPr>
        <w:t xml:space="preserve">tentang Penunjukan Direktur </w:t>
      </w:r>
      <w:r w:rsidR="000F30DC">
        <w:rPr>
          <w:rFonts w:ascii="Times New Roman" w:hAnsi="Times New Roman" w:cs="Times New Roman"/>
          <w:sz w:val="24"/>
          <w:szCs w:val="24"/>
          <w:lang w:val="sv-SE"/>
        </w:rPr>
        <w:t xml:space="preserve">RSIA CATHERINE BOOTH </w:t>
      </w:r>
      <w:r w:rsidRPr="000C7CD8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6BB3D660" w14:textId="77777777" w:rsidR="00ED59DC" w:rsidRPr="00681678" w:rsidRDefault="00ED59DC" w:rsidP="00681678">
      <w:pPr>
        <w:pStyle w:val="PlainText"/>
        <w:tabs>
          <w:tab w:val="left" w:pos="1800"/>
          <w:tab w:val="left" w:pos="2160"/>
          <w:tab w:val="left" w:pos="2520"/>
        </w:tabs>
        <w:spacing w:line="360" w:lineRule="auto"/>
        <w:ind w:left="2520" w:hanging="2520"/>
        <w:jc w:val="both"/>
        <w:rPr>
          <w:rFonts w:ascii="Times New Roman" w:hAnsi="Times New Roman" w:cs="Times New Roman"/>
          <w:color w:val="000000"/>
          <w:sz w:val="24"/>
          <w:szCs w:val="24"/>
          <w:lang w:val="sv-SE"/>
        </w:rPr>
      </w:pPr>
    </w:p>
    <w:p w14:paraId="6D340E58" w14:textId="77777777" w:rsidR="005F090B" w:rsidRPr="00681678" w:rsidRDefault="005F090B" w:rsidP="00681678">
      <w:pPr>
        <w:pStyle w:val="PlainText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sv-SE"/>
        </w:rPr>
      </w:pPr>
      <w:r w:rsidRPr="00681678">
        <w:rPr>
          <w:rFonts w:ascii="Times New Roman" w:hAnsi="Times New Roman" w:cs="Times New Roman"/>
          <w:b/>
          <w:sz w:val="24"/>
          <w:szCs w:val="24"/>
          <w:lang w:val="sv-SE"/>
        </w:rPr>
        <w:t>MEMUTUSKAN</w:t>
      </w:r>
    </w:p>
    <w:p w14:paraId="01172E59" w14:textId="77777777" w:rsidR="005F090B" w:rsidRPr="00681678" w:rsidRDefault="005F090B" w:rsidP="00681678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7159C0DB" w14:textId="77777777" w:rsidR="00681678" w:rsidRPr="00681678" w:rsidRDefault="009963D7" w:rsidP="00681678">
      <w:pPr>
        <w:tabs>
          <w:tab w:val="left" w:pos="1560"/>
        </w:tabs>
        <w:spacing w:line="360" w:lineRule="auto"/>
        <w:ind w:left="1701" w:hanging="1701"/>
        <w:jc w:val="both"/>
        <w:rPr>
          <w:rFonts w:cs="Times New Roman"/>
          <w:lang w:val="en-GB"/>
        </w:rPr>
      </w:pPr>
      <w:r w:rsidRPr="00681678">
        <w:rPr>
          <w:rFonts w:cs="Times New Roman"/>
          <w:b/>
          <w:lang w:val="sv-SE"/>
        </w:rPr>
        <w:t>Menetapkan</w:t>
      </w:r>
      <w:r w:rsidRPr="00681678">
        <w:rPr>
          <w:rFonts w:cs="Times New Roman"/>
          <w:b/>
          <w:lang w:val="sv-SE"/>
        </w:rPr>
        <w:tab/>
      </w:r>
      <w:r w:rsidR="005F090B" w:rsidRPr="00681678">
        <w:rPr>
          <w:rFonts w:cs="Times New Roman"/>
          <w:b/>
          <w:lang w:val="sv-SE"/>
        </w:rPr>
        <w:t>:</w:t>
      </w:r>
      <w:r w:rsidR="005F090B" w:rsidRPr="00681678">
        <w:rPr>
          <w:rFonts w:cs="Times New Roman"/>
          <w:b/>
          <w:lang w:val="sv-SE"/>
        </w:rPr>
        <w:tab/>
      </w:r>
      <w:r w:rsidR="00681678" w:rsidRPr="00681678">
        <w:rPr>
          <w:rFonts w:cs="Times New Roman"/>
          <w:bCs/>
        </w:rPr>
        <w:t xml:space="preserve">KEPUTUSAN DIREKTUR RSIA CATHERINE BOOTH MAKASSAR TENTANG </w:t>
      </w:r>
      <w:r w:rsidR="00681678" w:rsidRPr="00681678">
        <w:rPr>
          <w:rFonts w:cs="Times New Roman"/>
          <w:lang w:val="en-GB"/>
        </w:rPr>
        <w:t xml:space="preserve">KEBIJAKAN </w:t>
      </w:r>
      <w:r w:rsidR="000C7CD8">
        <w:rPr>
          <w:rFonts w:cs="Times New Roman"/>
          <w:lang w:val="en-GB"/>
        </w:rPr>
        <w:t>PELAYANAN SIM-RS</w:t>
      </w:r>
      <w:r w:rsidR="001D2FD5">
        <w:rPr>
          <w:rFonts w:cs="Times New Roman"/>
          <w:lang w:val="en-GB"/>
        </w:rPr>
        <w:t xml:space="preserve"> DI </w:t>
      </w:r>
      <w:r w:rsidR="00681678" w:rsidRPr="00681678">
        <w:rPr>
          <w:rFonts w:cs="Times New Roman"/>
          <w:lang w:val="en-GB"/>
        </w:rPr>
        <w:t xml:space="preserve"> RSIA CATHERINE MAKASSAR</w:t>
      </w:r>
    </w:p>
    <w:p w14:paraId="1B487810" w14:textId="77777777" w:rsidR="00681678" w:rsidRPr="00681678" w:rsidRDefault="009963D7" w:rsidP="00681678">
      <w:pPr>
        <w:tabs>
          <w:tab w:val="left" w:pos="1560"/>
        </w:tabs>
        <w:spacing w:line="360" w:lineRule="auto"/>
        <w:ind w:left="1701" w:hanging="1701"/>
        <w:jc w:val="both"/>
        <w:rPr>
          <w:rFonts w:cs="Times New Roman"/>
          <w:color w:val="000000"/>
          <w:lang w:val="en-GB"/>
        </w:rPr>
      </w:pPr>
      <w:r w:rsidRPr="00681678">
        <w:rPr>
          <w:rFonts w:cs="Times New Roman"/>
          <w:lang w:val="es-ES"/>
        </w:rPr>
        <w:t>Kesatu</w:t>
      </w:r>
      <w:r w:rsidRPr="00681678">
        <w:rPr>
          <w:rFonts w:cs="Times New Roman"/>
          <w:lang w:val="es-ES"/>
        </w:rPr>
        <w:tab/>
        <w:t>:</w:t>
      </w:r>
      <w:r w:rsidRPr="00681678">
        <w:rPr>
          <w:rFonts w:cs="Times New Roman"/>
          <w:lang w:val="es-ES"/>
        </w:rPr>
        <w:tab/>
      </w:r>
      <w:r w:rsidR="00681678" w:rsidRPr="00681678">
        <w:rPr>
          <w:rFonts w:cs="Times New Roman"/>
          <w:lang w:val="en-GB"/>
        </w:rPr>
        <w:t>K</w:t>
      </w:r>
      <w:r w:rsidR="00681678" w:rsidRPr="00681678">
        <w:rPr>
          <w:rFonts w:cs="Times New Roman"/>
        </w:rPr>
        <w:t xml:space="preserve">ebijakan </w:t>
      </w:r>
      <w:r w:rsidR="000C7CD8">
        <w:rPr>
          <w:rFonts w:cs="Times New Roman"/>
        </w:rPr>
        <w:t>Pelayanan SIM-RS</w:t>
      </w:r>
      <w:r w:rsidR="00681678" w:rsidRPr="00681678">
        <w:rPr>
          <w:rFonts w:cs="Times New Roman"/>
        </w:rPr>
        <w:t xml:space="preserve"> </w:t>
      </w:r>
      <w:r w:rsidR="00681678" w:rsidRPr="00681678">
        <w:rPr>
          <w:rFonts w:cs="Times New Roman"/>
          <w:lang w:val="es-ES"/>
        </w:rPr>
        <w:t>RSIA Catherine Booth Makassar</w:t>
      </w:r>
      <w:r w:rsidR="00681678" w:rsidRPr="00681678">
        <w:rPr>
          <w:rFonts w:cs="Times New Roman"/>
          <w:color w:val="000000"/>
        </w:rPr>
        <w:t xml:space="preserve"> </w:t>
      </w:r>
      <w:r w:rsidR="00681678" w:rsidRPr="00681678">
        <w:rPr>
          <w:rFonts w:cs="Times New Roman"/>
          <w:bCs/>
        </w:rPr>
        <w:t xml:space="preserve">sebagaimana tercantum dalam Lampiran </w:t>
      </w:r>
      <w:r w:rsidR="00681678" w:rsidRPr="00681678">
        <w:rPr>
          <w:rFonts w:cs="Times New Roman"/>
          <w:color w:val="000000"/>
        </w:rPr>
        <w:t>Surat Keputusan ini.</w:t>
      </w:r>
    </w:p>
    <w:p w14:paraId="4632CF69" w14:textId="77777777" w:rsidR="00681678" w:rsidRPr="00681678" w:rsidRDefault="009963D7" w:rsidP="00681678">
      <w:pPr>
        <w:pStyle w:val="PlainText"/>
        <w:tabs>
          <w:tab w:val="left" w:pos="1560"/>
        </w:tabs>
        <w:spacing w:line="360" w:lineRule="auto"/>
        <w:ind w:left="1701" w:hanging="170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81678">
        <w:rPr>
          <w:rFonts w:ascii="Times New Roman" w:hAnsi="Times New Roman" w:cs="Times New Roman"/>
          <w:sz w:val="24"/>
          <w:szCs w:val="24"/>
          <w:lang w:val="es-ES"/>
        </w:rPr>
        <w:t>Kedua</w:t>
      </w:r>
      <w:r w:rsidRPr="00681678">
        <w:rPr>
          <w:rFonts w:ascii="Times New Roman" w:hAnsi="Times New Roman" w:cs="Times New Roman"/>
          <w:sz w:val="24"/>
          <w:szCs w:val="24"/>
          <w:lang w:val="es-ES"/>
        </w:rPr>
        <w:tab/>
        <w:t>:</w:t>
      </w:r>
      <w:r w:rsidRPr="00681678">
        <w:rPr>
          <w:rFonts w:ascii="Times New Roman" w:hAnsi="Times New Roman" w:cs="Times New Roman"/>
          <w:sz w:val="24"/>
          <w:szCs w:val="24"/>
          <w:lang w:val="es-ES"/>
        </w:rPr>
        <w:tab/>
      </w:r>
      <w:r w:rsidR="00681678" w:rsidRPr="00681678">
        <w:rPr>
          <w:rFonts w:ascii="Times New Roman" w:hAnsi="Times New Roman" w:cs="Times New Roman"/>
          <w:color w:val="000000"/>
          <w:sz w:val="24"/>
          <w:szCs w:val="24"/>
        </w:rPr>
        <w:t>Keputusan Direktur ini berlaku sejak tanggal ditetapkan.</w:t>
      </w:r>
      <w:r w:rsidR="00681678" w:rsidRPr="00681678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</w:t>
      </w:r>
      <w:r w:rsidR="00681678" w:rsidRPr="00681678">
        <w:rPr>
          <w:rFonts w:ascii="Times New Roman" w:hAnsi="Times New Roman" w:cs="Times New Roman"/>
          <w:color w:val="000000"/>
          <w:sz w:val="24"/>
          <w:szCs w:val="24"/>
        </w:rPr>
        <w:t>Apabila dikemudian hari ternyata terdapat kekeliruan dalam penetapan ini akan dilakukan perbaikan sebagaimana mestinya.</w:t>
      </w:r>
    </w:p>
    <w:p w14:paraId="264BC191" w14:textId="77777777" w:rsidR="00681678" w:rsidRPr="00681678" w:rsidRDefault="00681678" w:rsidP="00681678">
      <w:pPr>
        <w:pStyle w:val="PlainText"/>
        <w:tabs>
          <w:tab w:val="left" w:pos="1560"/>
        </w:tabs>
        <w:spacing w:line="360" w:lineRule="auto"/>
        <w:ind w:left="1701" w:hanging="1701"/>
        <w:jc w:val="both"/>
        <w:rPr>
          <w:rFonts w:ascii="Times New Roman" w:hAnsi="Times New Roman" w:cs="Times New Roman"/>
          <w:color w:val="000000"/>
          <w:sz w:val="24"/>
          <w:szCs w:val="24"/>
          <w:lang w:val="es-ES"/>
        </w:rPr>
      </w:pPr>
      <w:r w:rsidRPr="00681678">
        <w:rPr>
          <w:rFonts w:ascii="Times New Roman" w:hAnsi="Times New Roman" w:cs="Times New Roman"/>
          <w:color w:val="000000"/>
          <w:sz w:val="24"/>
          <w:szCs w:val="24"/>
          <w:lang w:val="es-ES"/>
        </w:rPr>
        <w:tab/>
      </w:r>
      <w:r w:rsidRPr="00681678">
        <w:rPr>
          <w:rFonts w:ascii="Times New Roman" w:hAnsi="Times New Roman" w:cs="Times New Roman"/>
          <w:color w:val="000000"/>
          <w:sz w:val="24"/>
          <w:szCs w:val="24"/>
          <w:lang w:val="es-ES"/>
        </w:rPr>
        <w:tab/>
      </w:r>
      <w:r w:rsidRPr="00681678">
        <w:rPr>
          <w:rFonts w:ascii="Times New Roman" w:hAnsi="Times New Roman" w:cs="Times New Roman"/>
          <w:color w:val="000000"/>
          <w:sz w:val="24"/>
          <w:szCs w:val="24"/>
          <w:lang w:val="es-ES"/>
        </w:rPr>
        <w:tab/>
      </w:r>
      <w:r w:rsidRPr="00681678">
        <w:rPr>
          <w:rFonts w:ascii="Times New Roman" w:hAnsi="Times New Roman" w:cs="Times New Roman"/>
          <w:color w:val="000000"/>
          <w:sz w:val="24"/>
          <w:szCs w:val="24"/>
          <w:lang w:val="es-ES"/>
        </w:rPr>
        <w:tab/>
      </w:r>
      <w:r w:rsidRPr="00681678">
        <w:rPr>
          <w:rFonts w:ascii="Times New Roman" w:hAnsi="Times New Roman" w:cs="Times New Roman"/>
          <w:color w:val="000000"/>
          <w:sz w:val="24"/>
          <w:szCs w:val="24"/>
          <w:lang w:val="es-ES"/>
        </w:rPr>
        <w:tab/>
      </w:r>
      <w:r w:rsidRPr="00681678">
        <w:rPr>
          <w:rFonts w:ascii="Times New Roman" w:hAnsi="Times New Roman" w:cs="Times New Roman"/>
          <w:color w:val="000000"/>
          <w:sz w:val="24"/>
          <w:szCs w:val="24"/>
          <w:lang w:val="es-ES"/>
        </w:rPr>
        <w:tab/>
      </w:r>
    </w:p>
    <w:p w14:paraId="434DAA06" w14:textId="77777777" w:rsidR="00624341" w:rsidRPr="00681678" w:rsidRDefault="00681678" w:rsidP="00681678">
      <w:pPr>
        <w:pStyle w:val="PlainText"/>
        <w:tabs>
          <w:tab w:val="left" w:pos="1560"/>
        </w:tabs>
        <w:spacing w:line="360" w:lineRule="auto"/>
        <w:ind w:left="1701" w:hanging="1701"/>
        <w:jc w:val="both"/>
        <w:rPr>
          <w:rFonts w:ascii="Times New Roman" w:hAnsi="Times New Roman" w:cs="Times New Roman"/>
          <w:color w:val="000000"/>
          <w:sz w:val="24"/>
          <w:szCs w:val="24"/>
          <w:lang w:val="es-ES"/>
        </w:rPr>
      </w:pPr>
      <w:r w:rsidRPr="00681678">
        <w:rPr>
          <w:rFonts w:ascii="Times New Roman" w:hAnsi="Times New Roman" w:cs="Times New Roman"/>
          <w:color w:val="000000"/>
          <w:sz w:val="24"/>
          <w:szCs w:val="24"/>
          <w:lang w:val="es-ES"/>
        </w:rPr>
        <w:tab/>
      </w:r>
      <w:r w:rsidRPr="00681678">
        <w:rPr>
          <w:rFonts w:ascii="Times New Roman" w:hAnsi="Times New Roman" w:cs="Times New Roman"/>
          <w:color w:val="000000"/>
          <w:sz w:val="24"/>
          <w:szCs w:val="24"/>
          <w:lang w:val="es-ES"/>
        </w:rPr>
        <w:tab/>
      </w:r>
      <w:r w:rsidRPr="00681678">
        <w:rPr>
          <w:rFonts w:ascii="Times New Roman" w:hAnsi="Times New Roman" w:cs="Times New Roman"/>
          <w:color w:val="000000"/>
          <w:sz w:val="24"/>
          <w:szCs w:val="24"/>
          <w:lang w:val="es-ES"/>
        </w:rPr>
        <w:tab/>
      </w:r>
      <w:r w:rsidRPr="00681678">
        <w:rPr>
          <w:rFonts w:ascii="Times New Roman" w:hAnsi="Times New Roman" w:cs="Times New Roman"/>
          <w:color w:val="000000"/>
          <w:sz w:val="24"/>
          <w:szCs w:val="24"/>
          <w:lang w:val="es-ES"/>
        </w:rPr>
        <w:tab/>
      </w:r>
      <w:r w:rsidRPr="00681678">
        <w:rPr>
          <w:rFonts w:ascii="Times New Roman" w:hAnsi="Times New Roman" w:cs="Times New Roman"/>
          <w:color w:val="000000"/>
          <w:sz w:val="24"/>
          <w:szCs w:val="24"/>
          <w:lang w:val="es-ES"/>
        </w:rPr>
        <w:tab/>
      </w:r>
      <w:r w:rsidRPr="00681678">
        <w:rPr>
          <w:rFonts w:ascii="Times New Roman" w:hAnsi="Times New Roman" w:cs="Times New Roman"/>
          <w:color w:val="000000"/>
          <w:sz w:val="24"/>
          <w:szCs w:val="24"/>
          <w:lang w:val="es-ES"/>
        </w:rPr>
        <w:tab/>
      </w:r>
      <w:r w:rsidR="0099377F" w:rsidRPr="00681678">
        <w:rPr>
          <w:rFonts w:ascii="Times New Roman" w:hAnsi="Times New Roman" w:cs="Times New Roman"/>
          <w:color w:val="000000"/>
          <w:sz w:val="24"/>
          <w:szCs w:val="24"/>
          <w:lang w:val="es-ES"/>
        </w:rPr>
        <w:t xml:space="preserve">Ditetapkan di </w:t>
      </w:r>
      <w:r w:rsidR="0099377F" w:rsidRPr="00681678">
        <w:rPr>
          <w:rFonts w:ascii="Times New Roman" w:hAnsi="Times New Roman" w:cs="Times New Roman"/>
          <w:color w:val="000000"/>
          <w:sz w:val="24"/>
          <w:szCs w:val="24"/>
          <w:lang w:val="es-ES"/>
        </w:rPr>
        <w:tab/>
        <w:t xml:space="preserve">: </w:t>
      </w:r>
      <w:r w:rsidR="009963D7" w:rsidRPr="00681678">
        <w:rPr>
          <w:rFonts w:ascii="Times New Roman" w:hAnsi="Times New Roman" w:cs="Times New Roman"/>
          <w:color w:val="000000"/>
          <w:sz w:val="24"/>
          <w:szCs w:val="24"/>
          <w:lang w:val="es-ES"/>
        </w:rPr>
        <w:t>Makassar</w:t>
      </w:r>
    </w:p>
    <w:p w14:paraId="1580738F" w14:textId="77777777" w:rsidR="00624341" w:rsidRPr="00681678" w:rsidRDefault="00681678" w:rsidP="00681678">
      <w:pPr>
        <w:pStyle w:val="PlainText"/>
        <w:spacing w:line="360" w:lineRule="auto"/>
        <w:ind w:left="3545"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es-ES"/>
        </w:rPr>
      </w:pPr>
      <w:r w:rsidRPr="00681678">
        <w:rPr>
          <w:rFonts w:ascii="Times New Roman" w:hAnsi="Times New Roman" w:cs="Times New Roman"/>
          <w:color w:val="000000"/>
          <w:sz w:val="24"/>
          <w:szCs w:val="24"/>
          <w:lang w:val="es-ES"/>
        </w:rPr>
        <w:t>Pada tanggal</w:t>
      </w:r>
      <w:r w:rsidRPr="00681678">
        <w:rPr>
          <w:rFonts w:ascii="Times New Roman" w:hAnsi="Times New Roman" w:cs="Times New Roman"/>
          <w:color w:val="000000"/>
          <w:sz w:val="24"/>
          <w:szCs w:val="24"/>
          <w:lang w:val="es-ES"/>
        </w:rPr>
        <w:tab/>
        <w:t xml:space="preserve">: </w:t>
      </w:r>
      <w:r w:rsidR="00945B47" w:rsidRPr="00681678">
        <w:rPr>
          <w:rFonts w:ascii="Times New Roman" w:hAnsi="Times New Roman" w:cs="Times New Roman"/>
          <w:color w:val="000000"/>
          <w:sz w:val="24"/>
          <w:szCs w:val="24"/>
          <w:lang w:val="es-ES"/>
        </w:rPr>
        <w:t>………………</w:t>
      </w:r>
    </w:p>
    <w:p w14:paraId="7BDE0472" w14:textId="77777777" w:rsidR="00624341" w:rsidRPr="00681678" w:rsidRDefault="00624341" w:rsidP="00681678">
      <w:pPr>
        <w:pStyle w:val="PlainText"/>
        <w:tabs>
          <w:tab w:val="left" w:pos="5760"/>
          <w:tab w:val="left" w:pos="5940"/>
        </w:tabs>
        <w:spacing w:line="360" w:lineRule="auto"/>
        <w:ind w:left="4320"/>
        <w:jc w:val="both"/>
        <w:rPr>
          <w:rFonts w:ascii="Times New Roman" w:hAnsi="Times New Roman" w:cs="Times New Roman"/>
          <w:color w:val="000000"/>
          <w:sz w:val="24"/>
          <w:szCs w:val="24"/>
          <w:lang w:val="es-ES"/>
        </w:rPr>
      </w:pPr>
    </w:p>
    <w:p w14:paraId="0F5D7EE8" w14:textId="77777777" w:rsidR="00624341" w:rsidRPr="00681678" w:rsidRDefault="009963D7" w:rsidP="00681678">
      <w:pPr>
        <w:pStyle w:val="PlainText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s-ES"/>
        </w:rPr>
      </w:pPr>
      <w:r w:rsidRPr="00681678">
        <w:rPr>
          <w:rFonts w:ascii="Times New Roman" w:hAnsi="Times New Roman" w:cs="Times New Roman"/>
          <w:color w:val="000000"/>
          <w:sz w:val="24"/>
          <w:szCs w:val="24"/>
          <w:lang w:val="es-ES"/>
        </w:rPr>
        <w:tab/>
      </w:r>
      <w:r w:rsidRPr="00681678">
        <w:rPr>
          <w:rFonts w:ascii="Times New Roman" w:hAnsi="Times New Roman" w:cs="Times New Roman"/>
          <w:color w:val="000000"/>
          <w:sz w:val="24"/>
          <w:szCs w:val="24"/>
          <w:lang w:val="es-ES"/>
        </w:rPr>
        <w:tab/>
      </w:r>
      <w:r w:rsidRPr="00681678">
        <w:rPr>
          <w:rFonts w:ascii="Times New Roman" w:hAnsi="Times New Roman" w:cs="Times New Roman"/>
          <w:color w:val="000000"/>
          <w:sz w:val="24"/>
          <w:szCs w:val="24"/>
          <w:lang w:val="es-ES"/>
        </w:rPr>
        <w:tab/>
      </w:r>
      <w:r w:rsidRPr="00681678">
        <w:rPr>
          <w:rFonts w:ascii="Times New Roman" w:hAnsi="Times New Roman" w:cs="Times New Roman"/>
          <w:color w:val="000000"/>
          <w:sz w:val="24"/>
          <w:szCs w:val="24"/>
          <w:lang w:val="es-ES"/>
        </w:rPr>
        <w:tab/>
      </w:r>
      <w:r w:rsidRPr="00681678">
        <w:rPr>
          <w:rFonts w:ascii="Times New Roman" w:hAnsi="Times New Roman" w:cs="Times New Roman"/>
          <w:color w:val="000000"/>
          <w:sz w:val="24"/>
          <w:szCs w:val="24"/>
          <w:lang w:val="es-ES"/>
        </w:rPr>
        <w:tab/>
        <w:t>Direktur RSIA Catherine Booth Makassar</w:t>
      </w:r>
    </w:p>
    <w:p w14:paraId="10DA3691" w14:textId="77777777" w:rsidR="00624341" w:rsidRPr="00681678" w:rsidRDefault="00624341" w:rsidP="00681678">
      <w:pPr>
        <w:pStyle w:val="PlainText"/>
        <w:tabs>
          <w:tab w:val="left" w:pos="5760"/>
          <w:tab w:val="left" w:pos="5940"/>
        </w:tabs>
        <w:spacing w:line="360" w:lineRule="auto"/>
        <w:ind w:left="4320"/>
        <w:jc w:val="both"/>
        <w:rPr>
          <w:rFonts w:ascii="Times New Roman" w:hAnsi="Times New Roman" w:cs="Times New Roman"/>
          <w:color w:val="000000"/>
          <w:sz w:val="24"/>
          <w:szCs w:val="24"/>
          <w:lang w:val="es-ES"/>
        </w:rPr>
      </w:pPr>
      <w:r w:rsidRPr="00681678">
        <w:rPr>
          <w:rFonts w:ascii="Times New Roman" w:hAnsi="Times New Roman" w:cs="Times New Roman"/>
          <w:color w:val="000000"/>
          <w:sz w:val="24"/>
          <w:szCs w:val="24"/>
          <w:lang w:val="es-ES"/>
        </w:rPr>
        <w:tab/>
      </w:r>
    </w:p>
    <w:p w14:paraId="1E6C1991" w14:textId="77777777" w:rsidR="00624341" w:rsidRPr="00681678" w:rsidRDefault="00624341" w:rsidP="00681678">
      <w:pPr>
        <w:pStyle w:val="PlainText"/>
        <w:tabs>
          <w:tab w:val="left" w:pos="5760"/>
          <w:tab w:val="left" w:pos="5940"/>
        </w:tabs>
        <w:spacing w:line="360" w:lineRule="auto"/>
        <w:ind w:left="4320"/>
        <w:jc w:val="both"/>
        <w:rPr>
          <w:rFonts w:ascii="Times New Roman" w:hAnsi="Times New Roman" w:cs="Times New Roman"/>
          <w:color w:val="000000"/>
          <w:sz w:val="24"/>
          <w:szCs w:val="24"/>
          <w:lang w:val="es-ES"/>
        </w:rPr>
      </w:pPr>
    </w:p>
    <w:p w14:paraId="341D8EB1" w14:textId="77777777" w:rsidR="009963D7" w:rsidRPr="00681678" w:rsidRDefault="009963D7" w:rsidP="00681678">
      <w:pPr>
        <w:pStyle w:val="PlainText"/>
        <w:tabs>
          <w:tab w:val="left" w:pos="5760"/>
          <w:tab w:val="left" w:pos="5940"/>
        </w:tabs>
        <w:spacing w:line="360" w:lineRule="auto"/>
        <w:ind w:left="4320"/>
        <w:jc w:val="both"/>
        <w:rPr>
          <w:rFonts w:ascii="Times New Roman" w:hAnsi="Times New Roman" w:cs="Times New Roman"/>
          <w:color w:val="000000"/>
          <w:sz w:val="24"/>
          <w:szCs w:val="24"/>
          <w:lang w:val="es-ES"/>
        </w:rPr>
      </w:pPr>
    </w:p>
    <w:p w14:paraId="6CF7ECEC" w14:textId="77777777" w:rsidR="007334D0" w:rsidRPr="00681678" w:rsidRDefault="007334D0" w:rsidP="00681678">
      <w:pPr>
        <w:pStyle w:val="PlainText"/>
        <w:tabs>
          <w:tab w:val="left" w:pos="5760"/>
          <w:tab w:val="left" w:pos="5940"/>
        </w:tabs>
        <w:spacing w:line="360" w:lineRule="auto"/>
        <w:ind w:left="4320"/>
        <w:jc w:val="both"/>
        <w:rPr>
          <w:rFonts w:ascii="Times New Roman" w:hAnsi="Times New Roman" w:cs="Times New Roman"/>
          <w:color w:val="000000"/>
          <w:sz w:val="24"/>
          <w:szCs w:val="24"/>
          <w:lang w:val="es-ES"/>
        </w:rPr>
      </w:pPr>
    </w:p>
    <w:p w14:paraId="7E4904A7" w14:textId="19159A83" w:rsidR="000F4706" w:rsidRPr="00681678" w:rsidRDefault="0099377F" w:rsidP="00681678">
      <w:pPr>
        <w:pStyle w:val="PlainText"/>
        <w:tabs>
          <w:tab w:val="left" w:pos="5760"/>
          <w:tab w:val="left" w:pos="5940"/>
        </w:tabs>
        <w:spacing w:line="360" w:lineRule="auto"/>
        <w:ind w:left="4320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es-ES"/>
        </w:rPr>
      </w:pPr>
      <w:r w:rsidRPr="00681678"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es-ES"/>
        </w:rPr>
        <w:t xml:space="preserve">dr. </w:t>
      </w:r>
      <w:r w:rsidR="008C55FA"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es-ES"/>
        </w:rPr>
        <w:t>Enrico</w:t>
      </w:r>
    </w:p>
    <w:p w14:paraId="524482A9" w14:textId="77777777" w:rsidR="000F4706" w:rsidRPr="00681678" w:rsidRDefault="000F4706" w:rsidP="00681678">
      <w:pPr>
        <w:pStyle w:val="PlainText"/>
        <w:spacing w:line="360" w:lineRule="auto"/>
        <w:ind w:left="3420" w:firstLine="720"/>
        <w:rPr>
          <w:rFonts w:ascii="Times New Roman" w:hAnsi="Times New Roman" w:cs="Times New Roman"/>
          <w:sz w:val="24"/>
          <w:szCs w:val="24"/>
          <w:lang w:val="sv-SE"/>
        </w:rPr>
      </w:pPr>
    </w:p>
    <w:p w14:paraId="2955814F" w14:textId="77777777" w:rsidR="000F4706" w:rsidRDefault="000F4706" w:rsidP="00681678">
      <w:pPr>
        <w:pStyle w:val="PlainText"/>
        <w:spacing w:line="360" w:lineRule="auto"/>
        <w:ind w:left="3420" w:firstLine="720"/>
        <w:rPr>
          <w:rFonts w:ascii="Times New Roman" w:hAnsi="Times New Roman" w:cs="Times New Roman"/>
          <w:sz w:val="24"/>
          <w:szCs w:val="24"/>
          <w:lang w:val="sv-SE"/>
        </w:rPr>
      </w:pPr>
    </w:p>
    <w:p w14:paraId="504E8D76" w14:textId="77777777" w:rsidR="000C7CD8" w:rsidRPr="00681678" w:rsidRDefault="000C7CD8" w:rsidP="00681678">
      <w:pPr>
        <w:pStyle w:val="PlainText"/>
        <w:spacing w:line="360" w:lineRule="auto"/>
        <w:ind w:left="3420" w:firstLine="720"/>
        <w:rPr>
          <w:rFonts w:ascii="Times New Roman" w:hAnsi="Times New Roman" w:cs="Times New Roman"/>
          <w:sz w:val="24"/>
          <w:szCs w:val="24"/>
          <w:lang w:val="sv-SE"/>
        </w:rPr>
      </w:pPr>
    </w:p>
    <w:p w14:paraId="7095D8EE" w14:textId="77777777" w:rsidR="00624341" w:rsidRPr="00681678" w:rsidRDefault="001D2FD5" w:rsidP="00681678">
      <w:pPr>
        <w:spacing w:line="360" w:lineRule="auto"/>
        <w:rPr>
          <w:rFonts w:cs="Times New Roman"/>
        </w:rPr>
      </w:pPr>
      <w:r>
        <w:rPr>
          <w:rFonts w:cs="Times New Roman"/>
        </w:rPr>
        <w:lastRenderedPageBreak/>
        <w:t>L</w:t>
      </w:r>
      <w:r w:rsidR="00624341" w:rsidRPr="00681678">
        <w:rPr>
          <w:rFonts w:cs="Times New Roman"/>
        </w:rPr>
        <w:t xml:space="preserve">ampiran  </w:t>
      </w:r>
      <w:r w:rsidR="009963D7" w:rsidRPr="00681678">
        <w:rPr>
          <w:rFonts w:cs="Times New Roman"/>
          <w:b/>
          <w:i/>
        </w:rPr>
        <w:t xml:space="preserve">Keputusan </w:t>
      </w:r>
      <w:r w:rsidR="00624341" w:rsidRPr="00681678">
        <w:rPr>
          <w:rFonts w:cs="Times New Roman"/>
          <w:b/>
          <w:i/>
        </w:rPr>
        <w:t xml:space="preserve">Direktur Utama </w:t>
      </w:r>
      <w:r w:rsidR="009963D7" w:rsidRPr="00681678">
        <w:rPr>
          <w:rFonts w:cs="Times New Roman"/>
          <w:b/>
          <w:i/>
        </w:rPr>
        <w:t>RSIA Catherine Booth Makassar</w:t>
      </w:r>
    </w:p>
    <w:p w14:paraId="3FB02656" w14:textId="77777777" w:rsidR="00624341" w:rsidRPr="00681678" w:rsidRDefault="00624341" w:rsidP="00681678">
      <w:pPr>
        <w:spacing w:line="360" w:lineRule="auto"/>
        <w:ind w:left="426" w:hanging="426"/>
        <w:rPr>
          <w:rFonts w:cs="Times New Roman"/>
        </w:rPr>
      </w:pPr>
      <w:r w:rsidRPr="00681678">
        <w:rPr>
          <w:rFonts w:cs="Times New Roman"/>
        </w:rPr>
        <w:t xml:space="preserve">Nomor </w:t>
      </w:r>
      <w:r w:rsidRPr="00681678">
        <w:rPr>
          <w:rFonts w:cs="Times New Roman"/>
        </w:rPr>
        <w:tab/>
        <w:t xml:space="preserve">: </w:t>
      </w:r>
      <w:r w:rsidR="00945B47" w:rsidRPr="00681678">
        <w:rPr>
          <w:rFonts w:cs="Times New Roman"/>
        </w:rPr>
        <w:t>…………….</w:t>
      </w:r>
    </w:p>
    <w:p w14:paraId="63BB7F17" w14:textId="77777777" w:rsidR="00624341" w:rsidRDefault="00624341" w:rsidP="00681678">
      <w:pPr>
        <w:spacing w:line="360" w:lineRule="auto"/>
        <w:ind w:left="426" w:hanging="426"/>
        <w:rPr>
          <w:rFonts w:cs="Times New Roman"/>
        </w:rPr>
      </w:pPr>
      <w:r w:rsidRPr="00681678">
        <w:rPr>
          <w:rFonts w:cs="Times New Roman"/>
        </w:rPr>
        <w:t>Tanggal</w:t>
      </w:r>
      <w:r w:rsidRPr="00681678">
        <w:rPr>
          <w:rFonts w:cs="Times New Roman"/>
        </w:rPr>
        <w:tab/>
        <w:t xml:space="preserve">: </w:t>
      </w:r>
      <w:r w:rsidR="00945B47" w:rsidRPr="00681678">
        <w:rPr>
          <w:rFonts w:cs="Times New Roman"/>
        </w:rPr>
        <w:t>……………..</w:t>
      </w:r>
    </w:p>
    <w:p w14:paraId="2B078AFF" w14:textId="77777777" w:rsidR="00054E8A" w:rsidRPr="00681678" w:rsidRDefault="00054E8A" w:rsidP="00681678">
      <w:pPr>
        <w:spacing w:line="360" w:lineRule="auto"/>
        <w:ind w:left="426" w:hanging="426"/>
        <w:rPr>
          <w:rFonts w:cs="Times New Roman"/>
        </w:rPr>
      </w:pPr>
      <w:r>
        <w:rPr>
          <w:rFonts w:cs="Times New Roman"/>
        </w:rPr>
        <w:t>Tentang</w:t>
      </w:r>
      <w:r>
        <w:rPr>
          <w:rFonts w:cs="Times New Roman"/>
        </w:rPr>
        <w:tab/>
        <w:t>: ………………</w:t>
      </w:r>
    </w:p>
    <w:p w14:paraId="5B6C12DB" w14:textId="77777777" w:rsidR="000F4706" w:rsidRPr="00681678" w:rsidRDefault="000F4706" w:rsidP="00681678">
      <w:pPr>
        <w:pStyle w:val="PlainText"/>
        <w:spacing w:line="360" w:lineRule="auto"/>
        <w:ind w:left="426" w:firstLine="720"/>
        <w:rPr>
          <w:rFonts w:ascii="Times New Roman" w:hAnsi="Times New Roman" w:cs="Times New Roman"/>
          <w:sz w:val="24"/>
          <w:szCs w:val="24"/>
          <w:lang w:val="sv-SE"/>
        </w:rPr>
      </w:pPr>
    </w:p>
    <w:p w14:paraId="5C1C3A91" w14:textId="77777777" w:rsidR="00624341" w:rsidRPr="00681678" w:rsidRDefault="00624341" w:rsidP="00681678">
      <w:pPr>
        <w:pStyle w:val="PlainText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1FFB2CE" w14:textId="77777777" w:rsidR="00681678" w:rsidRPr="00681678" w:rsidRDefault="00681678" w:rsidP="00681678">
      <w:pPr>
        <w:spacing w:line="360" w:lineRule="auto"/>
        <w:jc w:val="center"/>
        <w:rPr>
          <w:rFonts w:cs="Times New Roman"/>
          <w:bCs/>
        </w:rPr>
      </w:pPr>
      <w:r w:rsidRPr="00681678">
        <w:rPr>
          <w:rFonts w:cs="Times New Roman"/>
          <w:bCs/>
          <w:lang w:val="id-ID"/>
        </w:rPr>
        <w:t xml:space="preserve">KEBIJAKAN </w:t>
      </w:r>
      <w:r w:rsidR="000C7CD8">
        <w:rPr>
          <w:rFonts w:cs="Times New Roman"/>
          <w:bCs/>
        </w:rPr>
        <w:t>PELAYANAN SIM-RS</w:t>
      </w:r>
      <w:r w:rsidRPr="00681678">
        <w:rPr>
          <w:rFonts w:cs="Times New Roman"/>
          <w:bCs/>
        </w:rPr>
        <w:t xml:space="preserve"> </w:t>
      </w:r>
    </w:p>
    <w:p w14:paraId="097B526B" w14:textId="77777777" w:rsidR="00681678" w:rsidRPr="00681678" w:rsidRDefault="00681678" w:rsidP="00681678">
      <w:pPr>
        <w:spacing w:line="360" w:lineRule="auto"/>
        <w:jc w:val="center"/>
        <w:rPr>
          <w:rFonts w:cs="Times New Roman"/>
          <w:bCs/>
        </w:rPr>
      </w:pPr>
      <w:r w:rsidRPr="00681678">
        <w:rPr>
          <w:rFonts w:eastAsiaTheme="minorHAnsi" w:cs="Times New Roman"/>
          <w:bCs/>
          <w:color w:val="000000"/>
          <w:lang w:val="id-ID"/>
        </w:rPr>
        <w:t>RSIA CATHERINE BOOTH MAKASSAR</w:t>
      </w:r>
    </w:p>
    <w:p w14:paraId="5B159495" w14:textId="77777777" w:rsidR="00681678" w:rsidRPr="00681678" w:rsidRDefault="00681678" w:rsidP="00681678">
      <w:pPr>
        <w:spacing w:line="360" w:lineRule="auto"/>
        <w:jc w:val="center"/>
        <w:rPr>
          <w:rFonts w:cs="Times New Roman"/>
          <w:lang w:val="en-GB"/>
        </w:rPr>
      </w:pPr>
    </w:p>
    <w:p w14:paraId="65F1FD6E" w14:textId="77777777" w:rsidR="000C7CD8" w:rsidRPr="000C7CD8" w:rsidRDefault="000C7CD8" w:rsidP="000C7CD8">
      <w:pPr>
        <w:pStyle w:val="Heading2"/>
        <w:keepLines w:val="0"/>
        <w:numPr>
          <w:ilvl w:val="2"/>
          <w:numId w:val="36"/>
        </w:numPr>
        <w:tabs>
          <w:tab w:val="clear" w:pos="1080"/>
        </w:tabs>
        <w:spacing w:before="0" w:line="360" w:lineRule="auto"/>
        <w:ind w:left="426"/>
        <w:jc w:val="both"/>
        <w:rPr>
          <w:rFonts w:ascii="Times New Roman" w:hAnsi="Times New Roman"/>
          <w:b w:val="0"/>
          <w:color w:val="000000"/>
          <w:sz w:val="24"/>
          <w:szCs w:val="24"/>
        </w:rPr>
      </w:pPr>
      <w:r w:rsidRPr="000C7CD8">
        <w:rPr>
          <w:rFonts w:ascii="Times New Roman" w:hAnsi="Times New Roman"/>
          <w:b w:val="0"/>
          <w:color w:val="000000"/>
          <w:sz w:val="24"/>
          <w:szCs w:val="24"/>
        </w:rPr>
        <w:t>Proses perencanaan program dan pengembangan sistem informasi dibuat sesuai dengan kebutuhan dalam menunjang pelayanan semua bagian rumah sakit.</w:t>
      </w:r>
    </w:p>
    <w:p w14:paraId="52F04DCF" w14:textId="32F6A93E" w:rsidR="00170E7E" w:rsidRPr="00170E7E" w:rsidRDefault="000C7CD8" w:rsidP="00170E7E">
      <w:pPr>
        <w:pStyle w:val="Heading2"/>
        <w:keepLines w:val="0"/>
        <w:numPr>
          <w:ilvl w:val="2"/>
          <w:numId w:val="36"/>
        </w:numPr>
        <w:tabs>
          <w:tab w:val="clear" w:pos="1080"/>
        </w:tabs>
        <w:spacing w:before="0" w:line="360" w:lineRule="auto"/>
        <w:ind w:left="426"/>
        <w:jc w:val="both"/>
        <w:rPr>
          <w:rFonts w:ascii="Times New Roman" w:hAnsi="Times New Roman"/>
          <w:b w:val="0"/>
          <w:color w:val="auto"/>
          <w:sz w:val="24"/>
          <w:szCs w:val="24"/>
        </w:rPr>
      </w:pPr>
      <w:r w:rsidRPr="000C7CD8">
        <w:rPr>
          <w:rFonts w:ascii="Times New Roman" w:hAnsi="Times New Roman"/>
          <w:b w:val="0"/>
          <w:color w:val="auto"/>
          <w:sz w:val="24"/>
          <w:szCs w:val="24"/>
          <w:lang w:val="sv-SE"/>
        </w:rPr>
        <w:t xml:space="preserve">Program SIMRS digunakan sepenuhnya di seluruh unit kerja </w:t>
      </w:r>
      <w:r w:rsidR="000F30DC">
        <w:rPr>
          <w:rFonts w:ascii="Times New Roman" w:hAnsi="Times New Roman"/>
          <w:b w:val="0"/>
          <w:color w:val="auto"/>
          <w:sz w:val="24"/>
          <w:szCs w:val="24"/>
          <w:lang w:val="sv-SE"/>
        </w:rPr>
        <w:t xml:space="preserve">RSIA CATHERINE BOOTH </w:t>
      </w:r>
      <w:r w:rsidRPr="000C7CD8">
        <w:rPr>
          <w:rFonts w:ascii="Times New Roman" w:hAnsi="Times New Roman"/>
          <w:b w:val="0"/>
          <w:color w:val="auto"/>
          <w:sz w:val="24"/>
          <w:szCs w:val="24"/>
          <w:lang w:val="sv-SE"/>
        </w:rPr>
        <w:t xml:space="preserve"> untuk mendukung administrasi pencatatan kegiatan dan transparansi akuntabilitas pelaporan data pasien dan pelaporan manajemen. Program SIMRS meliputi:</w:t>
      </w:r>
    </w:p>
    <w:p w14:paraId="488CE9DD" w14:textId="396AD814" w:rsidR="000C7CD8" w:rsidRPr="000C7CD8" w:rsidRDefault="000C7CD8" w:rsidP="000C7CD8">
      <w:pPr>
        <w:pStyle w:val="ListParagraph"/>
        <w:widowControl/>
        <w:numPr>
          <w:ilvl w:val="1"/>
          <w:numId w:val="34"/>
        </w:numPr>
        <w:tabs>
          <w:tab w:val="clear" w:pos="720"/>
        </w:tabs>
        <w:suppressAutoHyphens w:val="0"/>
        <w:spacing w:line="360" w:lineRule="auto"/>
        <w:ind w:left="851"/>
        <w:jc w:val="both"/>
        <w:rPr>
          <w:rFonts w:cs="Times New Roman"/>
          <w:lang w:val="sv-SE"/>
        </w:rPr>
      </w:pPr>
      <w:r w:rsidRPr="000C7CD8">
        <w:rPr>
          <w:rFonts w:cs="Times New Roman"/>
          <w:lang w:val="sv-SE"/>
        </w:rPr>
        <w:t>Modul SIMRS Rawat Jalan.</w:t>
      </w:r>
    </w:p>
    <w:p w14:paraId="60F4A477" w14:textId="77777777" w:rsidR="000C7CD8" w:rsidRPr="000C7CD8" w:rsidRDefault="000C7CD8" w:rsidP="000C7CD8">
      <w:pPr>
        <w:pStyle w:val="ListParagraph"/>
        <w:widowControl/>
        <w:numPr>
          <w:ilvl w:val="1"/>
          <w:numId w:val="34"/>
        </w:numPr>
        <w:tabs>
          <w:tab w:val="clear" w:pos="720"/>
        </w:tabs>
        <w:suppressAutoHyphens w:val="0"/>
        <w:spacing w:line="360" w:lineRule="auto"/>
        <w:ind w:left="851"/>
        <w:jc w:val="both"/>
        <w:rPr>
          <w:rFonts w:cs="Times New Roman"/>
          <w:lang w:val="sv-SE"/>
        </w:rPr>
      </w:pPr>
      <w:r w:rsidRPr="000C7CD8">
        <w:rPr>
          <w:rFonts w:cs="Times New Roman"/>
          <w:lang w:val="sv-SE"/>
        </w:rPr>
        <w:t>Modul SIMRS Farmasi.</w:t>
      </w:r>
    </w:p>
    <w:p w14:paraId="245659A0" w14:textId="77777777" w:rsidR="000C7CD8" w:rsidRPr="000C7CD8" w:rsidRDefault="000C7CD8" w:rsidP="000C7CD8">
      <w:pPr>
        <w:pStyle w:val="ListParagraph"/>
        <w:widowControl/>
        <w:numPr>
          <w:ilvl w:val="1"/>
          <w:numId w:val="34"/>
        </w:numPr>
        <w:tabs>
          <w:tab w:val="clear" w:pos="720"/>
        </w:tabs>
        <w:suppressAutoHyphens w:val="0"/>
        <w:spacing w:line="360" w:lineRule="auto"/>
        <w:ind w:left="851"/>
        <w:jc w:val="both"/>
        <w:rPr>
          <w:rFonts w:cs="Times New Roman"/>
          <w:lang w:val="sv-SE"/>
        </w:rPr>
      </w:pPr>
      <w:r w:rsidRPr="000C7CD8">
        <w:rPr>
          <w:rFonts w:cs="Times New Roman"/>
          <w:lang w:val="sv-SE"/>
        </w:rPr>
        <w:t>Modul SIMRS Penunjang Medis.</w:t>
      </w:r>
    </w:p>
    <w:p w14:paraId="1FB91449" w14:textId="77777777" w:rsidR="000C7CD8" w:rsidRPr="000C7CD8" w:rsidRDefault="000C7CD8" w:rsidP="000C7CD8">
      <w:pPr>
        <w:pStyle w:val="ListParagraph"/>
        <w:widowControl/>
        <w:numPr>
          <w:ilvl w:val="1"/>
          <w:numId w:val="34"/>
        </w:numPr>
        <w:tabs>
          <w:tab w:val="clear" w:pos="720"/>
        </w:tabs>
        <w:suppressAutoHyphens w:val="0"/>
        <w:spacing w:line="360" w:lineRule="auto"/>
        <w:ind w:left="851"/>
        <w:jc w:val="both"/>
        <w:rPr>
          <w:rFonts w:cs="Times New Roman"/>
          <w:lang w:val="sv-SE"/>
        </w:rPr>
      </w:pPr>
      <w:r w:rsidRPr="000C7CD8">
        <w:rPr>
          <w:rFonts w:cs="Times New Roman"/>
          <w:lang w:val="sv-SE"/>
        </w:rPr>
        <w:t>Modul SIMRS Rawat Inap.</w:t>
      </w:r>
    </w:p>
    <w:p w14:paraId="1A4C0119" w14:textId="77777777" w:rsidR="000C7CD8" w:rsidRPr="000C7CD8" w:rsidRDefault="000C7CD8" w:rsidP="000C7CD8">
      <w:pPr>
        <w:pStyle w:val="ListParagraph"/>
        <w:widowControl/>
        <w:numPr>
          <w:ilvl w:val="1"/>
          <w:numId w:val="34"/>
        </w:numPr>
        <w:tabs>
          <w:tab w:val="clear" w:pos="720"/>
        </w:tabs>
        <w:suppressAutoHyphens w:val="0"/>
        <w:spacing w:line="360" w:lineRule="auto"/>
        <w:ind w:left="851"/>
        <w:jc w:val="both"/>
        <w:rPr>
          <w:rFonts w:cs="Times New Roman"/>
          <w:lang w:val="sv-SE"/>
        </w:rPr>
      </w:pPr>
      <w:r w:rsidRPr="000C7CD8">
        <w:rPr>
          <w:rFonts w:cs="Times New Roman"/>
          <w:lang w:val="sv-SE"/>
        </w:rPr>
        <w:t>Modul SIMRS Laboratorium.</w:t>
      </w:r>
    </w:p>
    <w:p w14:paraId="70D2E7FB" w14:textId="77777777" w:rsidR="000C7CD8" w:rsidRPr="000C7CD8" w:rsidRDefault="000C7CD8" w:rsidP="000C7CD8">
      <w:pPr>
        <w:pStyle w:val="ListParagraph"/>
        <w:widowControl/>
        <w:numPr>
          <w:ilvl w:val="1"/>
          <w:numId w:val="34"/>
        </w:numPr>
        <w:tabs>
          <w:tab w:val="clear" w:pos="720"/>
        </w:tabs>
        <w:suppressAutoHyphens w:val="0"/>
        <w:spacing w:line="360" w:lineRule="auto"/>
        <w:ind w:left="851"/>
        <w:jc w:val="both"/>
        <w:rPr>
          <w:rFonts w:cs="Times New Roman"/>
          <w:lang w:val="sv-SE"/>
        </w:rPr>
      </w:pPr>
      <w:r w:rsidRPr="000C7CD8">
        <w:rPr>
          <w:rFonts w:cs="Times New Roman"/>
          <w:lang w:val="sv-SE"/>
        </w:rPr>
        <w:t>Modul SIMRS Logistik.</w:t>
      </w:r>
    </w:p>
    <w:p w14:paraId="661A8875" w14:textId="77777777" w:rsidR="000C7CD8" w:rsidRPr="000C7CD8" w:rsidRDefault="00E92133" w:rsidP="000C7CD8">
      <w:pPr>
        <w:pStyle w:val="ListParagraph"/>
        <w:widowControl/>
        <w:numPr>
          <w:ilvl w:val="1"/>
          <w:numId w:val="34"/>
        </w:numPr>
        <w:tabs>
          <w:tab w:val="clear" w:pos="720"/>
        </w:tabs>
        <w:suppressAutoHyphens w:val="0"/>
        <w:spacing w:line="360" w:lineRule="auto"/>
        <w:ind w:left="851"/>
        <w:jc w:val="both"/>
        <w:rPr>
          <w:rFonts w:cs="Times New Roman"/>
          <w:lang w:val="sv-SE"/>
        </w:rPr>
      </w:pPr>
      <w:r>
        <w:rPr>
          <w:rFonts w:cs="Times New Roman"/>
          <w:lang w:val="sv-SE"/>
        </w:rPr>
        <w:t>Modul SIMRS I</w:t>
      </w:r>
      <w:r w:rsidR="000C7CD8" w:rsidRPr="000C7CD8">
        <w:rPr>
          <w:rFonts w:cs="Times New Roman"/>
          <w:lang w:val="sv-SE"/>
        </w:rPr>
        <w:t>GD.</w:t>
      </w:r>
    </w:p>
    <w:p w14:paraId="22F1EF82" w14:textId="7302931C" w:rsidR="000C7CD8" w:rsidRPr="000C7CD8" w:rsidRDefault="000C7CD8" w:rsidP="000C7CD8">
      <w:pPr>
        <w:pStyle w:val="ListParagraph"/>
        <w:widowControl/>
        <w:numPr>
          <w:ilvl w:val="1"/>
          <w:numId w:val="34"/>
        </w:numPr>
        <w:tabs>
          <w:tab w:val="clear" w:pos="720"/>
        </w:tabs>
        <w:suppressAutoHyphens w:val="0"/>
        <w:spacing w:line="360" w:lineRule="auto"/>
        <w:ind w:left="851"/>
        <w:jc w:val="both"/>
        <w:rPr>
          <w:rFonts w:cs="Times New Roman"/>
          <w:lang w:val="sv-SE"/>
        </w:rPr>
      </w:pPr>
      <w:r w:rsidRPr="000C7CD8">
        <w:rPr>
          <w:rFonts w:cs="Times New Roman"/>
          <w:lang w:val="sv-SE"/>
        </w:rPr>
        <w:t xml:space="preserve">Modul SIMRS </w:t>
      </w:r>
      <w:r w:rsidR="00170E7E">
        <w:rPr>
          <w:rFonts w:cs="Times New Roman"/>
          <w:lang w:val="sv-SE"/>
        </w:rPr>
        <w:t>Keuangan</w:t>
      </w:r>
    </w:p>
    <w:p w14:paraId="367E237F" w14:textId="77777777" w:rsidR="000C7CD8" w:rsidRPr="000C7CD8" w:rsidRDefault="000C7CD8" w:rsidP="000C7CD8">
      <w:pPr>
        <w:pStyle w:val="ListParagraph"/>
        <w:widowControl/>
        <w:numPr>
          <w:ilvl w:val="0"/>
          <w:numId w:val="35"/>
        </w:numPr>
        <w:tabs>
          <w:tab w:val="clear" w:pos="360"/>
        </w:tabs>
        <w:suppressAutoHyphens w:val="0"/>
        <w:spacing w:line="360" w:lineRule="auto"/>
        <w:ind w:left="426"/>
        <w:jc w:val="both"/>
        <w:rPr>
          <w:rFonts w:cs="Times New Roman"/>
          <w:lang w:val="sv-SE"/>
        </w:rPr>
      </w:pPr>
      <w:r w:rsidRPr="000C7CD8">
        <w:rPr>
          <w:rFonts w:cs="Times New Roman"/>
          <w:lang w:val="sv-SE"/>
        </w:rPr>
        <w:t xml:space="preserve">Setiap </w:t>
      </w:r>
      <w:r w:rsidRPr="000C7CD8">
        <w:rPr>
          <w:rFonts w:cs="Times New Roman"/>
          <w:i/>
          <w:lang w:val="sv-SE"/>
        </w:rPr>
        <w:t>user</w:t>
      </w:r>
      <w:r w:rsidRPr="000C7CD8">
        <w:rPr>
          <w:rFonts w:cs="Times New Roman"/>
          <w:lang w:val="sv-SE"/>
        </w:rPr>
        <w:t xml:space="preserve"> wajib menggunakan setiap Modul Aplikasi SIMRS di lingkungan kerjanya sesuai prosedur dan buku petunjuk penggunaan.</w:t>
      </w:r>
    </w:p>
    <w:p w14:paraId="20248DBD" w14:textId="77777777" w:rsidR="000C7CD8" w:rsidRPr="000C7CD8" w:rsidRDefault="000C7CD8" w:rsidP="000C7CD8">
      <w:pPr>
        <w:pStyle w:val="ListParagraph"/>
        <w:widowControl/>
        <w:numPr>
          <w:ilvl w:val="0"/>
          <w:numId w:val="35"/>
        </w:numPr>
        <w:tabs>
          <w:tab w:val="clear" w:pos="360"/>
        </w:tabs>
        <w:suppressAutoHyphens w:val="0"/>
        <w:spacing w:line="360" w:lineRule="auto"/>
        <w:ind w:left="426"/>
        <w:jc w:val="both"/>
        <w:rPr>
          <w:rFonts w:cs="Times New Roman"/>
          <w:lang w:val="sv-SE"/>
        </w:rPr>
      </w:pPr>
      <w:r w:rsidRPr="000C7CD8">
        <w:rPr>
          <w:rFonts w:cs="Times New Roman"/>
        </w:rPr>
        <w:t xml:space="preserve">Bagian SIMRS harus dapat memastikan sistem informasi (Program SIMRS) selalu terjamin aman dan siap untuk pelayanan di seluruh unit kerja Rumah Sakit dengan menerapkan prinsip </w:t>
      </w:r>
      <w:r w:rsidRPr="000C7CD8">
        <w:rPr>
          <w:rFonts w:cs="Times New Roman"/>
          <w:i/>
        </w:rPr>
        <w:t>Business Continuity Plan (BCP)</w:t>
      </w:r>
      <w:r w:rsidRPr="000C7CD8">
        <w:rPr>
          <w:rFonts w:cs="Times New Roman"/>
        </w:rPr>
        <w:t xml:space="preserve"> dan </w:t>
      </w:r>
      <w:r w:rsidRPr="000C7CD8">
        <w:rPr>
          <w:rFonts w:cs="Times New Roman"/>
          <w:i/>
        </w:rPr>
        <w:t>Disaster Recovery Plan (DRP)</w:t>
      </w:r>
      <w:r w:rsidRPr="000C7CD8">
        <w:rPr>
          <w:rFonts w:cs="Times New Roman"/>
        </w:rPr>
        <w:t>.</w:t>
      </w:r>
    </w:p>
    <w:p w14:paraId="355E53E4" w14:textId="77777777" w:rsidR="000C7CD8" w:rsidRPr="000C7CD8" w:rsidRDefault="000C7CD8" w:rsidP="000C7CD8">
      <w:pPr>
        <w:pStyle w:val="ListParagraph"/>
        <w:widowControl/>
        <w:numPr>
          <w:ilvl w:val="0"/>
          <w:numId w:val="35"/>
        </w:numPr>
        <w:tabs>
          <w:tab w:val="clear" w:pos="360"/>
        </w:tabs>
        <w:suppressAutoHyphens w:val="0"/>
        <w:spacing w:line="360" w:lineRule="auto"/>
        <w:ind w:left="426"/>
        <w:jc w:val="both"/>
        <w:rPr>
          <w:rFonts w:cs="Times New Roman"/>
          <w:lang w:val="sv-SE"/>
        </w:rPr>
      </w:pPr>
      <w:r w:rsidRPr="000C7CD8">
        <w:rPr>
          <w:rFonts w:cs="Times New Roman"/>
          <w:color w:val="000000"/>
          <w:lang w:val="sv-SE"/>
        </w:rPr>
        <w:lastRenderedPageBreak/>
        <w:t>Simulasi harus dilakukan sebelum program tersebut diimplementasi untuk memastikan bahwa program yang dibuat dapat dipakai.</w:t>
      </w:r>
    </w:p>
    <w:p w14:paraId="7EC52F8F" w14:textId="77777777" w:rsidR="000C7CD8" w:rsidRPr="000C7CD8" w:rsidRDefault="000C7CD8" w:rsidP="000C7CD8">
      <w:pPr>
        <w:pStyle w:val="ListParagraph"/>
        <w:widowControl/>
        <w:numPr>
          <w:ilvl w:val="0"/>
          <w:numId w:val="35"/>
        </w:numPr>
        <w:tabs>
          <w:tab w:val="clear" w:pos="360"/>
        </w:tabs>
        <w:suppressAutoHyphens w:val="0"/>
        <w:spacing w:line="360" w:lineRule="auto"/>
        <w:ind w:left="426"/>
        <w:jc w:val="both"/>
        <w:rPr>
          <w:rFonts w:cs="Times New Roman"/>
          <w:lang w:val="sv-SE"/>
        </w:rPr>
      </w:pPr>
      <w:r w:rsidRPr="000C7CD8">
        <w:rPr>
          <w:rFonts w:cs="Times New Roman"/>
          <w:i/>
          <w:color w:val="000000"/>
          <w:lang w:val="sv-SE"/>
        </w:rPr>
        <w:t>Training</w:t>
      </w:r>
      <w:r w:rsidRPr="000C7CD8">
        <w:rPr>
          <w:rFonts w:cs="Times New Roman"/>
          <w:color w:val="000000"/>
          <w:lang w:val="sv-SE"/>
        </w:rPr>
        <w:t xml:space="preserve"> harus dilakukan untuk memastikan bahwa setiap </w:t>
      </w:r>
      <w:r w:rsidRPr="000C7CD8">
        <w:rPr>
          <w:rFonts w:cs="Times New Roman"/>
          <w:i/>
          <w:color w:val="000000"/>
          <w:lang w:val="sv-SE"/>
        </w:rPr>
        <w:t>user</w:t>
      </w:r>
      <w:r w:rsidRPr="000C7CD8">
        <w:rPr>
          <w:rFonts w:cs="Times New Roman"/>
          <w:color w:val="000000"/>
          <w:lang w:val="sv-SE"/>
        </w:rPr>
        <w:t xml:space="preserve"> yang diberi kewenangan dapat menjalankan program sesuai dengan tugas dan fungsinya.</w:t>
      </w:r>
    </w:p>
    <w:p w14:paraId="6DBE8A11" w14:textId="77777777" w:rsidR="000C7CD8" w:rsidRPr="000C7CD8" w:rsidRDefault="000C7CD8" w:rsidP="000C7CD8">
      <w:pPr>
        <w:pStyle w:val="ListParagraph"/>
        <w:widowControl/>
        <w:numPr>
          <w:ilvl w:val="0"/>
          <w:numId w:val="35"/>
        </w:numPr>
        <w:tabs>
          <w:tab w:val="clear" w:pos="360"/>
        </w:tabs>
        <w:suppressAutoHyphens w:val="0"/>
        <w:spacing w:line="360" w:lineRule="auto"/>
        <w:ind w:left="426"/>
        <w:jc w:val="both"/>
        <w:rPr>
          <w:rFonts w:cs="Times New Roman"/>
          <w:lang w:val="sv-SE"/>
        </w:rPr>
      </w:pPr>
      <w:r w:rsidRPr="000C7CD8">
        <w:rPr>
          <w:rFonts w:cs="Times New Roman"/>
          <w:color w:val="000000"/>
          <w:lang w:val="sv-SE"/>
        </w:rPr>
        <w:t>Evaluasi harus dilakukan untuk memastikan bahwa program masih sesuai dengan kebutuhan dalam menunjang pelayanan bagian atau harus diperbaiki.</w:t>
      </w:r>
    </w:p>
    <w:p w14:paraId="41C3979A" w14:textId="77777777" w:rsidR="000C7CD8" w:rsidRPr="000C7CD8" w:rsidRDefault="000C7CD8" w:rsidP="000C7CD8">
      <w:pPr>
        <w:pStyle w:val="ListParagraph"/>
        <w:widowControl/>
        <w:numPr>
          <w:ilvl w:val="0"/>
          <w:numId w:val="35"/>
        </w:numPr>
        <w:tabs>
          <w:tab w:val="clear" w:pos="360"/>
        </w:tabs>
        <w:suppressAutoHyphens w:val="0"/>
        <w:spacing w:line="360" w:lineRule="auto"/>
        <w:ind w:left="426"/>
        <w:jc w:val="both"/>
        <w:rPr>
          <w:rFonts w:cs="Times New Roman"/>
          <w:lang w:val="sv-SE"/>
        </w:rPr>
      </w:pPr>
      <w:r w:rsidRPr="000C7CD8">
        <w:rPr>
          <w:rFonts w:cs="Times New Roman"/>
          <w:i/>
          <w:color w:val="000000"/>
          <w:lang w:val="sv-SE"/>
        </w:rPr>
        <w:t>Back up</w:t>
      </w:r>
      <w:r w:rsidRPr="000C7CD8">
        <w:rPr>
          <w:rFonts w:cs="Times New Roman"/>
          <w:color w:val="000000"/>
          <w:lang w:val="sv-SE"/>
        </w:rPr>
        <w:t xml:space="preserve"> data harus dilakukan untuk memastikan sistem informasi selalu terjamin aman dan siap untuk pelayanan di semua bagian rumah sakit.</w:t>
      </w:r>
    </w:p>
    <w:p w14:paraId="079BB84E" w14:textId="77777777" w:rsidR="000C7CD8" w:rsidRPr="000C7CD8" w:rsidRDefault="000C7CD8" w:rsidP="000C7CD8">
      <w:pPr>
        <w:pStyle w:val="ListParagraph"/>
        <w:widowControl/>
        <w:numPr>
          <w:ilvl w:val="0"/>
          <w:numId w:val="35"/>
        </w:numPr>
        <w:tabs>
          <w:tab w:val="clear" w:pos="360"/>
        </w:tabs>
        <w:suppressAutoHyphens w:val="0"/>
        <w:spacing w:line="360" w:lineRule="auto"/>
        <w:ind w:left="426"/>
        <w:jc w:val="both"/>
        <w:rPr>
          <w:rFonts w:cs="Times New Roman"/>
          <w:lang w:val="sv-SE"/>
        </w:rPr>
      </w:pPr>
      <w:r w:rsidRPr="000C7CD8">
        <w:rPr>
          <w:rFonts w:cs="Times New Roman"/>
          <w:i/>
          <w:color w:val="000000"/>
          <w:lang w:val="sv-SE"/>
        </w:rPr>
        <w:t>Back up</w:t>
      </w:r>
      <w:r w:rsidRPr="000C7CD8">
        <w:rPr>
          <w:rFonts w:cs="Times New Roman"/>
          <w:color w:val="000000"/>
          <w:lang w:val="sv-SE"/>
        </w:rPr>
        <w:t xml:space="preserve"> data harus dilakukan setiap hari secara periodik dan penyimpanannya harus terpisah dan ditempat yang aman dari segala resiko kebakaran.</w:t>
      </w:r>
    </w:p>
    <w:p w14:paraId="7BFA3524" w14:textId="77777777" w:rsidR="000C7CD8" w:rsidRPr="000C7CD8" w:rsidRDefault="000C7CD8" w:rsidP="000C7CD8">
      <w:pPr>
        <w:pStyle w:val="ListParagraph"/>
        <w:widowControl/>
        <w:numPr>
          <w:ilvl w:val="0"/>
          <w:numId w:val="35"/>
        </w:numPr>
        <w:tabs>
          <w:tab w:val="clear" w:pos="360"/>
        </w:tabs>
        <w:suppressAutoHyphens w:val="0"/>
        <w:spacing w:line="360" w:lineRule="auto"/>
        <w:ind w:left="426"/>
        <w:jc w:val="both"/>
        <w:rPr>
          <w:rFonts w:cs="Times New Roman"/>
          <w:lang w:val="sv-SE"/>
        </w:rPr>
      </w:pPr>
      <w:r w:rsidRPr="000C7CD8">
        <w:rPr>
          <w:rFonts w:cs="Times New Roman"/>
          <w:color w:val="000000"/>
          <w:lang w:val="sv-SE"/>
        </w:rPr>
        <w:t xml:space="preserve">Dilakukan monitoring terhadap proses dan hasil </w:t>
      </w:r>
      <w:r w:rsidRPr="000C7CD8">
        <w:rPr>
          <w:rFonts w:cs="Times New Roman"/>
          <w:i/>
          <w:color w:val="000000"/>
          <w:lang w:val="sv-SE"/>
        </w:rPr>
        <w:t>back up</w:t>
      </w:r>
      <w:r w:rsidRPr="000C7CD8">
        <w:rPr>
          <w:rFonts w:cs="Times New Roman"/>
          <w:color w:val="000000"/>
          <w:lang w:val="sv-SE"/>
        </w:rPr>
        <w:t xml:space="preserve"> agar data rumah sakit terlindungi dari kerusakan data, kebakaran, dll.</w:t>
      </w:r>
    </w:p>
    <w:p w14:paraId="48D597BE" w14:textId="77777777" w:rsidR="000C7CD8" w:rsidRPr="000C7CD8" w:rsidRDefault="000C7CD8" w:rsidP="000C7CD8">
      <w:pPr>
        <w:pStyle w:val="ListParagraph"/>
        <w:widowControl/>
        <w:numPr>
          <w:ilvl w:val="0"/>
          <w:numId w:val="35"/>
        </w:numPr>
        <w:tabs>
          <w:tab w:val="clear" w:pos="360"/>
        </w:tabs>
        <w:suppressAutoHyphens w:val="0"/>
        <w:spacing w:line="360" w:lineRule="auto"/>
        <w:ind w:left="426"/>
        <w:jc w:val="both"/>
        <w:rPr>
          <w:rFonts w:cs="Times New Roman"/>
          <w:lang w:val="sv-SE"/>
        </w:rPr>
      </w:pPr>
      <w:r w:rsidRPr="000C7CD8">
        <w:rPr>
          <w:rFonts w:cs="Times New Roman"/>
          <w:i/>
          <w:color w:val="000000"/>
          <w:lang w:val="sv-SE"/>
        </w:rPr>
        <w:t>Restore</w:t>
      </w:r>
      <w:r w:rsidRPr="000C7CD8">
        <w:rPr>
          <w:rFonts w:cs="Times New Roman"/>
          <w:color w:val="000000"/>
          <w:lang w:val="sv-SE"/>
        </w:rPr>
        <w:t xml:space="preserve"> data harus dilakukan apabila terjadi kerusakan data, dimana data tersebut harus digantikan atau dikembalikan dari hasil </w:t>
      </w:r>
      <w:r w:rsidRPr="000C7CD8">
        <w:rPr>
          <w:rFonts w:cs="Times New Roman"/>
          <w:i/>
          <w:color w:val="000000"/>
          <w:lang w:val="sv-SE"/>
        </w:rPr>
        <w:t>back up</w:t>
      </w:r>
      <w:r w:rsidRPr="000C7CD8">
        <w:rPr>
          <w:rFonts w:cs="Times New Roman"/>
          <w:color w:val="000000"/>
          <w:lang w:val="sv-SE"/>
        </w:rPr>
        <w:t>, sehingga informasi dapat diproses dari data yang valid.</w:t>
      </w:r>
    </w:p>
    <w:p w14:paraId="452B42FE" w14:textId="77777777" w:rsidR="000C7CD8" w:rsidRPr="000C7CD8" w:rsidRDefault="000C7CD8" w:rsidP="000C7CD8">
      <w:pPr>
        <w:pStyle w:val="ListParagraph"/>
        <w:widowControl/>
        <w:numPr>
          <w:ilvl w:val="0"/>
          <w:numId w:val="35"/>
        </w:numPr>
        <w:tabs>
          <w:tab w:val="clear" w:pos="360"/>
        </w:tabs>
        <w:suppressAutoHyphens w:val="0"/>
        <w:spacing w:line="360" w:lineRule="auto"/>
        <w:ind w:left="426"/>
        <w:jc w:val="both"/>
        <w:rPr>
          <w:rFonts w:cs="Times New Roman"/>
          <w:lang w:val="sv-SE"/>
        </w:rPr>
      </w:pPr>
      <w:r w:rsidRPr="000C7CD8">
        <w:rPr>
          <w:rFonts w:cs="Times New Roman"/>
          <w:color w:val="000000"/>
          <w:lang w:val="sv-SE"/>
        </w:rPr>
        <w:t xml:space="preserve">Demi keamanan data rumah sakit maka Proteksi keamanan data rumah sakit menggunakan Antivirus yang selalu di </w:t>
      </w:r>
      <w:r w:rsidRPr="000C7CD8">
        <w:rPr>
          <w:rFonts w:cs="Times New Roman"/>
          <w:i/>
          <w:color w:val="000000"/>
          <w:lang w:val="sv-SE"/>
        </w:rPr>
        <w:t>update</w:t>
      </w:r>
      <w:r w:rsidRPr="000C7CD8">
        <w:rPr>
          <w:rFonts w:cs="Times New Roman"/>
          <w:color w:val="000000"/>
          <w:lang w:val="sv-SE"/>
        </w:rPr>
        <w:t>.</w:t>
      </w:r>
    </w:p>
    <w:p w14:paraId="27B5E47D" w14:textId="77777777" w:rsidR="000C7CD8" w:rsidRPr="000C7CD8" w:rsidRDefault="000C7CD8" w:rsidP="000C7CD8">
      <w:pPr>
        <w:pStyle w:val="ListParagraph"/>
        <w:widowControl/>
        <w:numPr>
          <w:ilvl w:val="0"/>
          <w:numId w:val="35"/>
        </w:numPr>
        <w:tabs>
          <w:tab w:val="clear" w:pos="360"/>
        </w:tabs>
        <w:suppressAutoHyphens w:val="0"/>
        <w:spacing w:line="360" w:lineRule="auto"/>
        <w:ind w:left="426"/>
        <w:jc w:val="both"/>
        <w:rPr>
          <w:rFonts w:cs="Times New Roman"/>
          <w:lang w:val="sv-SE"/>
        </w:rPr>
      </w:pPr>
      <w:r w:rsidRPr="000C7CD8">
        <w:rPr>
          <w:rFonts w:cs="Times New Roman"/>
          <w:color w:val="000000"/>
          <w:lang w:val="sv-SE"/>
        </w:rPr>
        <w:t>Transfer data masuk dan keluar jaringan SIMRS harus melalui Bagian SIMRS.</w:t>
      </w:r>
    </w:p>
    <w:p w14:paraId="080B5D90" w14:textId="77777777" w:rsidR="000C7CD8" w:rsidRPr="000C7CD8" w:rsidRDefault="000C7CD8" w:rsidP="000C7CD8">
      <w:pPr>
        <w:pStyle w:val="ListParagraph"/>
        <w:widowControl/>
        <w:numPr>
          <w:ilvl w:val="0"/>
          <w:numId w:val="35"/>
        </w:numPr>
        <w:tabs>
          <w:tab w:val="clear" w:pos="360"/>
        </w:tabs>
        <w:suppressAutoHyphens w:val="0"/>
        <w:spacing w:line="360" w:lineRule="auto"/>
        <w:ind w:left="426"/>
        <w:jc w:val="both"/>
        <w:rPr>
          <w:rFonts w:cs="Times New Roman"/>
          <w:lang w:val="sv-SE"/>
        </w:rPr>
      </w:pPr>
      <w:r w:rsidRPr="000C7CD8">
        <w:rPr>
          <w:rFonts w:cs="Times New Roman"/>
          <w:color w:val="000000"/>
          <w:lang w:val="fi-FI"/>
        </w:rPr>
        <w:t xml:space="preserve">Pemeliharaan </w:t>
      </w:r>
      <w:r w:rsidRPr="000C7CD8">
        <w:rPr>
          <w:rFonts w:cs="Times New Roman"/>
          <w:i/>
          <w:color w:val="000000"/>
          <w:lang w:val="fi-FI"/>
        </w:rPr>
        <w:t xml:space="preserve">User </w:t>
      </w:r>
      <w:r w:rsidRPr="000C7CD8">
        <w:rPr>
          <w:rFonts w:cs="Times New Roman"/>
          <w:color w:val="000000"/>
          <w:lang w:val="fi-FI"/>
        </w:rPr>
        <w:t>dan PC dilakukan oleh bagian SIMRS.</w:t>
      </w:r>
    </w:p>
    <w:p w14:paraId="37112219" w14:textId="77777777" w:rsidR="000C7CD8" w:rsidRPr="008A5E0E" w:rsidRDefault="000C7CD8" w:rsidP="000C7CD8">
      <w:pPr>
        <w:pStyle w:val="ListParagraph"/>
        <w:widowControl/>
        <w:numPr>
          <w:ilvl w:val="0"/>
          <w:numId w:val="35"/>
        </w:numPr>
        <w:tabs>
          <w:tab w:val="clear" w:pos="360"/>
        </w:tabs>
        <w:suppressAutoHyphens w:val="0"/>
        <w:spacing w:line="360" w:lineRule="auto"/>
        <w:ind w:left="426"/>
        <w:jc w:val="both"/>
        <w:rPr>
          <w:rFonts w:cs="Times New Roman"/>
          <w:lang w:val="sv-SE"/>
        </w:rPr>
      </w:pPr>
      <w:r w:rsidRPr="000C7CD8">
        <w:rPr>
          <w:rFonts w:cs="Times New Roman"/>
          <w:i/>
          <w:color w:val="000000"/>
          <w:lang w:val="sv-SE"/>
        </w:rPr>
        <w:t>Administrator server</w:t>
      </w:r>
      <w:r w:rsidRPr="000C7CD8">
        <w:rPr>
          <w:rFonts w:cs="Times New Roman"/>
          <w:color w:val="000000"/>
          <w:lang w:val="sv-SE"/>
        </w:rPr>
        <w:t xml:space="preserve"> dan </w:t>
      </w:r>
      <w:r w:rsidRPr="000C7CD8">
        <w:rPr>
          <w:rFonts w:cs="Times New Roman"/>
          <w:i/>
          <w:color w:val="000000"/>
          <w:lang w:val="sv-SE"/>
        </w:rPr>
        <w:t>Computer client</w:t>
      </w:r>
      <w:r w:rsidRPr="000C7CD8">
        <w:rPr>
          <w:rFonts w:cs="Times New Roman"/>
          <w:color w:val="000000"/>
          <w:lang w:val="sv-SE"/>
        </w:rPr>
        <w:t xml:space="preserve"> dilakukan oleh staf SIMRS yang mahir dan terlatih.</w:t>
      </w:r>
    </w:p>
    <w:p w14:paraId="2755E92F" w14:textId="77777777" w:rsidR="008A5E0E" w:rsidRPr="008A5E0E" w:rsidRDefault="008A5E0E" w:rsidP="000C7CD8">
      <w:pPr>
        <w:pStyle w:val="ListParagraph"/>
        <w:widowControl/>
        <w:numPr>
          <w:ilvl w:val="0"/>
          <w:numId w:val="35"/>
        </w:numPr>
        <w:tabs>
          <w:tab w:val="clear" w:pos="360"/>
        </w:tabs>
        <w:suppressAutoHyphens w:val="0"/>
        <w:spacing w:line="360" w:lineRule="auto"/>
        <w:ind w:left="426"/>
        <w:jc w:val="both"/>
        <w:rPr>
          <w:rFonts w:cs="Times New Roman"/>
          <w:lang w:val="sv-SE"/>
        </w:rPr>
      </w:pPr>
      <w:r>
        <w:rPr>
          <w:rFonts w:cs="Times New Roman"/>
          <w:color w:val="000000"/>
          <w:lang w:val="sv-SE"/>
        </w:rPr>
        <w:t xml:space="preserve"> Dalam pelaksanaan dan pengembangan SIMRS di rumah sakit menggunakan jasa dari vendor pengembang SIMRS yang menyediakan sistem yang sesuai dengan kebutuhan dari rumah sakit. Proses penentuan vendor :</w:t>
      </w:r>
    </w:p>
    <w:p w14:paraId="25DF6A38" w14:textId="77777777" w:rsidR="008A5E0E" w:rsidRDefault="008A5E0E" w:rsidP="008A5E0E">
      <w:pPr>
        <w:pStyle w:val="ListParagraph"/>
        <w:widowControl/>
        <w:numPr>
          <w:ilvl w:val="0"/>
          <w:numId w:val="37"/>
        </w:numPr>
        <w:suppressAutoHyphens w:val="0"/>
        <w:spacing w:line="360" w:lineRule="auto"/>
        <w:jc w:val="both"/>
        <w:rPr>
          <w:rFonts w:cs="Times New Roman"/>
          <w:lang w:val="sv-SE"/>
        </w:rPr>
      </w:pPr>
      <w:r>
        <w:rPr>
          <w:rFonts w:cs="Times New Roman"/>
          <w:lang w:val="sv-SE"/>
        </w:rPr>
        <w:t>Pemilihan Vendor ditetapkan oleh Pemilik : YPKBK</w:t>
      </w:r>
    </w:p>
    <w:p w14:paraId="06FABE63" w14:textId="77777777" w:rsidR="008A5E0E" w:rsidRPr="000C7CD8" w:rsidRDefault="008A5E0E" w:rsidP="008A5E0E">
      <w:pPr>
        <w:pStyle w:val="ListParagraph"/>
        <w:widowControl/>
        <w:numPr>
          <w:ilvl w:val="0"/>
          <w:numId w:val="37"/>
        </w:numPr>
        <w:suppressAutoHyphens w:val="0"/>
        <w:spacing w:line="360" w:lineRule="auto"/>
        <w:jc w:val="both"/>
        <w:rPr>
          <w:rFonts w:cs="Times New Roman"/>
          <w:lang w:val="sv-SE"/>
        </w:rPr>
      </w:pPr>
      <w:r>
        <w:rPr>
          <w:rFonts w:cs="Times New Roman"/>
          <w:lang w:val="sv-SE"/>
        </w:rPr>
        <w:t>Pihak Yayasan memberitahukan ke rumah sakit tentang SIM RS yang akan diberlakukan</w:t>
      </w:r>
    </w:p>
    <w:p w14:paraId="5C669FD9" w14:textId="77777777" w:rsidR="001C6D04" w:rsidRPr="00681678" w:rsidRDefault="004B68EB" w:rsidP="000C7CD8">
      <w:pPr>
        <w:spacing w:line="360" w:lineRule="auto"/>
        <w:ind w:left="426"/>
        <w:rPr>
          <w:rFonts w:cs="Times New Roman"/>
        </w:rPr>
      </w:pPr>
      <w:r w:rsidRPr="00681678">
        <w:rPr>
          <w:rFonts w:cs="Times New Roman"/>
        </w:rPr>
        <w:tab/>
      </w:r>
      <w:r w:rsidRPr="00681678">
        <w:rPr>
          <w:rFonts w:cs="Times New Roman"/>
        </w:rPr>
        <w:tab/>
      </w:r>
      <w:r w:rsidRPr="00681678">
        <w:rPr>
          <w:rFonts w:cs="Times New Roman"/>
        </w:rPr>
        <w:tab/>
      </w:r>
      <w:r w:rsidRPr="00681678">
        <w:rPr>
          <w:rFonts w:cs="Times New Roman"/>
        </w:rPr>
        <w:tab/>
      </w:r>
      <w:r w:rsidRPr="00681678">
        <w:rPr>
          <w:rFonts w:cs="Times New Roman"/>
        </w:rPr>
        <w:tab/>
      </w:r>
      <w:r w:rsidRPr="00681678">
        <w:rPr>
          <w:rFonts w:cs="Times New Roman"/>
        </w:rPr>
        <w:tab/>
      </w:r>
      <w:r w:rsidRPr="00681678">
        <w:rPr>
          <w:rFonts w:cs="Times New Roman"/>
        </w:rPr>
        <w:tab/>
      </w:r>
      <w:r w:rsidRPr="00681678">
        <w:rPr>
          <w:rFonts w:cs="Times New Roman"/>
        </w:rPr>
        <w:tab/>
      </w:r>
    </w:p>
    <w:p w14:paraId="680F3766" w14:textId="6866064F" w:rsidR="001C6D04" w:rsidRDefault="001C6D04" w:rsidP="000C7CD8">
      <w:pPr>
        <w:spacing w:line="360" w:lineRule="auto"/>
        <w:ind w:left="426"/>
        <w:rPr>
          <w:rFonts w:cs="Times New Roman"/>
        </w:rPr>
      </w:pPr>
    </w:p>
    <w:p w14:paraId="2D0CFC23" w14:textId="663192B8" w:rsidR="00DB39C5" w:rsidRDefault="00DB39C5" w:rsidP="000C7CD8">
      <w:pPr>
        <w:spacing w:line="360" w:lineRule="auto"/>
        <w:ind w:left="426"/>
        <w:rPr>
          <w:rFonts w:cs="Times New Roman"/>
        </w:rPr>
      </w:pPr>
    </w:p>
    <w:p w14:paraId="16D68C0A" w14:textId="51269FAD" w:rsidR="00DB39C5" w:rsidRPr="00681678" w:rsidRDefault="00DB39C5" w:rsidP="000C7CD8">
      <w:pPr>
        <w:spacing w:line="360" w:lineRule="auto"/>
        <w:ind w:left="426"/>
        <w:rPr>
          <w:rFonts w:cs="Times New Roman"/>
        </w:rPr>
      </w:pPr>
      <w:r>
        <w:rPr>
          <w:rFonts w:cs="Times New Roman"/>
        </w:rPr>
        <w:t>Masukkan ke  pedoman pelayana sistem informasi</w:t>
      </w:r>
      <w:bookmarkStart w:id="0" w:name="_GoBack"/>
      <w:bookmarkEnd w:id="0"/>
    </w:p>
    <w:sectPr w:rsidR="00DB39C5" w:rsidRPr="00681678" w:rsidSect="009963D7">
      <w:headerReference w:type="default" r:id="rId7"/>
      <w:footerReference w:type="default" r:id="rId8"/>
      <w:pgSz w:w="11907" w:h="16839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E8E882" w14:textId="77777777" w:rsidR="007C06D4" w:rsidRDefault="007C06D4" w:rsidP="001C6D04">
      <w:r>
        <w:separator/>
      </w:r>
    </w:p>
  </w:endnote>
  <w:endnote w:type="continuationSeparator" w:id="0">
    <w:p w14:paraId="3508EF96" w14:textId="77777777" w:rsidR="007C06D4" w:rsidRDefault="007C06D4" w:rsidP="001C6D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3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1FACD9" w14:textId="77777777" w:rsidR="0099377F" w:rsidRDefault="0099377F">
    <w:pPr>
      <w:pStyle w:val="Footer"/>
    </w:pPr>
  </w:p>
  <w:p w14:paraId="4C36B3DC" w14:textId="77777777" w:rsidR="001C6D04" w:rsidRDefault="007334D0">
    <w:pPr>
      <w:pStyle w:val="Footer"/>
    </w:pPr>
    <w:r w:rsidRPr="007334D0">
      <w:rPr>
        <w:noProof/>
        <w:lang w:eastAsia="en-US" w:bidi="ar-SA"/>
      </w:rPr>
      <w:drawing>
        <wp:anchor distT="0" distB="0" distL="114300" distR="114300" simplePos="0" relativeHeight="251661312" behindDoc="0" locked="0" layoutInCell="1" allowOverlap="1" wp14:anchorId="02B754B5" wp14:editId="4E395308">
          <wp:simplePos x="0" y="0"/>
          <wp:positionH relativeFrom="column">
            <wp:posOffset>-1278255</wp:posOffset>
          </wp:positionH>
          <wp:positionV relativeFrom="paragraph">
            <wp:posOffset>-668655</wp:posOffset>
          </wp:positionV>
          <wp:extent cx="7286625" cy="542925"/>
          <wp:effectExtent l="19050" t="0" r="9525" b="0"/>
          <wp:wrapThrough wrapText="bothSides">
            <wp:wrapPolygon edited="0">
              <wp:start x="-56" y="0"/>
              <wp:lineTo x="-56" y="21221"/>
              <wp:lineTo x="21628" y="21221"/>
              <wp:lineTo x="21628" y="0"/>
              <wp:lineTo x="-56" y="0"/>
            </wp:wrapPolygon>
          </wp:wrapThrough>
          <wp:docPr id="6" name="Picture 6" descr="Contoh Kop Surat Yayasa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ontoh Kop Surat Yayasan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631" t="93590" r="1595" b="1025"/>
                  <a:stretch>
                    <a:fillRect/>
                  </a:stretch>
                </pic:blipFill>
                <pic:spPr bwMode="auto">
                  <a:xfrm>
                    <a:off x="0" y="0"/>
                    <a:ext cx="7286625" cy="542925"/>
                  </a:xfrm>
                  <a:prstGeom prst="rect">
                    <a:avLst/>
                  </a:prstGeom>
                  <a:blipFill dpi="0" rotWithShape="1">
                    <a:blip r:embed="rId2"/>
                    <a:srcRect/>
                    <a:tile tx="0" ty="0" sx="100000" sy="100000" flip="none" algn="tl"/>
                  </a:blipFill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5E64D1" w14:textId="77777777" w:rsidR="007C06D4" w:rsidRDefault="007C06D4" w:rsidP="001C6D04">
      <w:r>
        <w:separator/>
      </w:r>
    </w:p>
  </w:footnote>
  <w:footnote w:type="continuationSeparator" w:id="0">
    <w:p w14:paraId="702A4CBC" w14:textId="77777777" w:rsidR="007C06D4" w:rsidRDefault="007C06D4" w:rsidP="001C6D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1C1209" w14:textId="77777777" w:rsidR="007334D0" w:rsidRDefault="007334D0">
    <w:pPr>
      <w:pStyle w:val="Header"/>
    </w:pPr>
    <w:r w:rsidRPr="007334D0">
      <w:rPr>
        <w:noProof/>
        <w:lang w:eastAsia="en-US" w:bidi="ar-SA"/>
      </w:rPr>
      <w:drawing>
        <wp:anchor distT="0" distB="0" distL="114300" distR="114300" simplePos="0" relativeHeight="251659264" behindDoc="1" locked="0" layoutInCell="1" allowOverlap="1" wp14:anchorId="4D6F97ED" wp14:editId="4D243FFB">
          <wp:simplePos x="0" y="0"/>
          <wp:positionH relativeFrom="column">
            <wp:posOffset>-735330</wp:posOffset>
          </wp:positionH>
          <wp:positionV relativeFrom="paragraph">
            <wp:posOffset>-333375</wp:posOffset>
          </wp:positionV>
          <wp:extent cx="6391275" cy="1314450"/>
          <wp:effectExtent l="19050" t="0" r="9525" b="0"/>
          <wp:wrapNone/>
          <wp:docPr id="5" name="Picture 2" descr="kop R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kop R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91275" cy="13144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55"/>
        </w:tabs>
        <w:ind w:left="755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115"/>
        </w:tabs>
        <w:ind w:left="1115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75"/>
        </w:tabs>
        <w:ind w:left="1475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35"/>
        </w:tabs>
        <w:ind w:left="1835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95"/>
        </w:tabs>
        <w:ind w:left="2195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55"/>
        </w:tabs>
        <w:ind w:left="2555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915"/>
        </w:tabs>
        <w:ind w:left="2915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75"/>
        </w:tabs>
        <w:ind w:left="3275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35"/>
        </w:tabs>
        <w:ind w:left="3635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singleLevel"/>
    <w:tmpl w:val="00000004"/>
    <w:name w:val="WW8Num5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4" w15:restartNumberingAfterBreak="0">
    <w:nsid w:val="00000005"/>
    <w:multiLevelType w:val="multilevel"/>
    <w:tmpl w:val="00000005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0000006"/>
    <w:multiLevelType w:val="multilevel"/>
    <w:tmpl w:val="0000000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03DC4012"/>
    <w:multiLevelType w:val="hybridMultilevel"/>
    <w:tmpl w:val="4DF63D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D57C03"/>
    <w:multiLevelType w:val="hybridMultilevel"/>
    <w:tmpl w:val="970A07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180"/>
      </w:pPr>
    </w:lvl>
    <w:lvl w:ilvl="3" w:tplc="04090019">
      <w:start w:val="1"/>
      <w:numFmt w:val="lowerLetter"/>
      <w:lvlText w:val="%4."/>
      <w:lvlJc w:val="left"/>
      <w:pPr>
        <w:ind w:left="2880" w:hanging="360"/>
      </w:pPr>
      <w:rPr>
        <w:rFonts w:hint="default"/>
        <w:b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99493A"/>
    <w:multiLevelType w:val="hybridMultilevel"/>
    <w:tmpl w:val="E75A1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DD1641"/>
    <w:multiLevelType w:val="hybridMultilevel"/>
    <w:tmpl w:val="5CF4733A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19452A96"/>
    <w:multiLevelType w:val="hybridMultilevel"/>
    <w:tmpl w:val="DBEC754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2A4209"/>
    <w:multiLevelType w:val="hybridMultilevel"/>
    <w:tmpl w:val="18F0F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A83CF2"/>
    <w:multiLevelType w:val="hybridMultilevel"/>
    <w:tmpl w:val="A5A643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0F40EC"/>
    <w:multiLevelType w:val="hybridMultilevel"/>
    <w:tmpl w:val="D81E71B8"/>
    <w:lvl w:ilvl="0" w:tplc="04090019">
      <w:start w:val="1"/>
      <w:numFmt w:val="lowerLetter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4" w15:restartNumberingAfterBreak="0">
    <w:nsid w:val="26EF45DC"/>
    <w:multiLevelType w:val="hybridMultilevel"/>
    <w:tmpl w:val="A49EC4F8"/>
    <w:lvl w:ilvl="0" w:tplc="D26609FE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A93F0B"/>
    <w:multiLevelType w:val="hybridMultilevel"/>
    <w:tmpl w:val="6E8A2A4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AA3A75"/>
    <w:multiLevelType w:val="hybridMultilevel"/>
    <w:tmpl w:val="A4784328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0F">
      <w:start w:val="1"/>
      <w:numFmt w:val="decimal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E7028FB"/>
    <w:multiLevelType w:val="multilevel"/>
    <w:tmpl w:val="8E3C04BC"/>
    <w:lvl w:ilvl="0">
      <w:start w:val="3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ascii="Arial" w:eastAsia="SimSun" w:hAnsi="Arial" w:cs="Arial" w:hint="default"/>
        <w:b w:val="0"/>
      </w:rPr>
    </w:lvl>
    <w:lvl w:ilvl="2">
      <w:start w:val="1"/>
      <w:numFmt w:val="decimal"/>
      <w:lvlText w:val="%3)"/>
      <w:lvlJc w:val="left"/>
      <w:pPr>
        <w:tabs>
          <w:tab w:val="num" w:pos="1080"/>
        </w:tabs>
        <w:ind w:left="1080" w:hanging="360"/>
      </w:pPr>
      <w:rPr>
        <w:rFonts w:ascii="Arial" w:eastAsia="SimSun" w:hAnsi="Arial" w:cs="Arial" w:hint="default"/>
        <w:b w:val="0"/>
      </w:rPr>
    </w:lvl>
    <w:lvl w:ilvl="3">
      <w:start w:val="1"/>
      <w:numFmt w:val="lowerLetter"/>
      <w:lvlText w:val="(%4)"/>
      <w:lvlJc w:val="left"/>
      <w:pPr>
        <w:tabs>
          <w:tab w:val="num" w:pos="1530"/>
        </w:tabs>
        <w:ind w:left="1530" w:hanging="360"/>
      </w:pPr>
      <w:rPr>
        <w:rFonts w:ascii="Arial" w:eastAsia="SimSun" w:hAnsi="Arial" w:cs="Arial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8" w15:restartNumberingAfterBreak="0">
    <w:nsid w:val="2E813D7D"/>
    <w:multiLevelType w:val="hybridMultilevel"/>
    <w:tmpl w:val="04FCA156"/>
    <w:lvl w:ilvl="0" w:tplc="4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120E40"/>
    <w:multiLevelType w:val="hybridMultilevel"/>
    <w:tmpl w:val="6BA2AACE"/>
    <w:lvl w:ilvl="0" w:tplc="04090011">
      <w:start w:val="1"/>
      <w:numFmt w:val="decimal"/>
      <w:lvlText w:val="%1)"/>
      <w:lvlJc w:val="left"/>
      <w:pPr>
        <w:ind w:left="1494" w:hanging="360"/>
      </w:pPr>
    </w:lvl>
    <w:lvl w:ilvl="1" w:tplc="04090017">
      <w:start w:val="1"/>
      <w:numFmt w:val="lowerLetter"/>
      <w:lvlText w:val="%2)"/>
      <w:lvlJc w:val="left"/>
      <w:pPr>
        <w:ind w:left="2214" w:hanging="360"/>
      </w:pPr>
    </w:lvl>
    <w:lvl w:ilvl="2" w:tplc="64BAC9F4">
      <w:start w:val="2"/>
      <w:numFmt w:val="bullet"/>
      <w:lvlText w:val="-"/>
      <w:lvlJc w:val="left"/>
      <w:pPr>
        <w:ind w:left="2934" w:hanging="180"/>
      </w:pPr>
      <w:rPr>
        <w:rFonts w:ascii="Times New Roman" w:eastAsia="Times New Roman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0" w15:restartNumberingAfterBreak="0">
    <w:nsid w:val="31083229"/>
    <w:multiLevelType w:val="hybridMultilevel"/>
    <w:tmpl w:val="F9CCCAF8"/>
    <w:lvl w:ilvl="0" w:tplc="04090019">
      <w:start w:val="1"/>
      <w:numFmt w:val="lowerLetter"/>
      <w:lvlText w:val="%1."/>
      <w:lvlJc w:val="left"/>
      <w:pPr>
        <w:ind w:left="704" w:hanging="4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364" w:hanging="360"/>
      </w:pPr>
    </w:lvl>
    <w:lvl w:ilvl="2" w:tplc="4809001B" w:tentative="1">
      <w:start w:val="1"/>
      <w:numFmt w:val="lowerRoman"/>
      <w:lvlText w:val="%3."/>
      <w:lvlJc w:val="right"/>
      <w:pPr>
        <w:ind w:left="2084" w:hanging="180"/>
      </w:pPr>
    </w:lvl>
    <w:lvl w:ilvl="3" w:tplc="4809000F" w:tentative="1">
      <w:start w:val="1"/>
      <w:numFmt w:val="decimal"/>
      <w:lvlText w:val="%4."/>
      <w:lvlJc w:val="left"/>
      <w:pPr>
        <w:ind w:left="2804" w:hanging="360"/>
      </w:pPr>
    </w:lvl>
    <w:lvl w:ilvl="4" w:tplc="48090019" w:tentative="1">
      <w:start w:val="1"/>
      <w:numFmt w:val="lowerLetter"/>
      <w:lvlText w:val="%5."/>
      <w:lvlJc w:val="left"/>
      <w:pPr>
        <w:ind w:left="3524" w:hanging="360"/>
      </w:pPr>
    </w:lvl>
    <w:lvl w:ilvl="5" w:tplc="4809001B" w:tentative="1">
      <w:start w:val="1"/>
      <w:numFmt w:val="lowerRoman"/>
      <w:lvlText w:val="%6."/>
      <w:lvlJc w:val="right"/>
      <w:pPr>
        <w:ind w:left="4244" w:hanging="180"/>
      </w:pPr>
    </w:lvl>
    <w:lvl w:ilvl="6" w:tplc="4809000F" w:tentative="1">
      <w:start w:val="1"/>
      <w:numFmt w:val="decimal"/>
      <w:lvlText w:val="%7."/>
      <w:lvlJc w:val="left"/>
      <w:pPr>
        <w:ind w:left="4964" w:hanging="360"/>
      </w:pPr>
    </w:lvl>
    <w:lvl w:ilvl="7" w:tplc="48090019" w:tentative="1">
      <w:start w:val="1"/>
      <w:numFmt w:val="lowerLetter"/>
      <w:lvlText w:val="%8."/>
      <w:lvlJc w:val="left"/>
      <w:pPr>
        <w:ind w:left="5684" w:hanging="360"/>
      </w:pPr>
    </w:lvl>
    <w:lvl w:ilvl="8" w:tplc="4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390401B5"/>
    <w:multiLevelType w:val="hybridMultilevel"/>
    <w:tmpl w:val="5504E0D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091037"/>
    <w:multiLevelType w:val="hybridMultilevel"/>
    <w:tmpl w:val="B44436FE"/>
    <w:lvl w:ilvl="0" w:tplc="1096D000">
      <w:start w:val="1"/>
      <w:numFmt w:val="decimal"/>
      <w:lvlText w:val="%1."/>
      <w:lvlJc w:val="left"/>
      <w:pPr>
        <w:ind w:left="73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58" w:hanging="360"/>
      </w:pPr>
    </w:lvl>
    <w:lvl w:ilvl="2" w:tplc="0409001B" w:tentative="1">
      <w:start w:val="1"/>
      <w:numFmt w:val="lowerRoman"/>
      <w:lvlText w:val="%3."/>
      <w:lvlJc w:val="right"/>
      <w:pPr>
        <w:ind w:left="2178" w:hanging="180"/>
      </w:pPr>
    </w:lvl>
    <w:lvl w:ilvl="3" w:tplc="0409000F" w:tentative="1">
      <w:start w:val="1"/>
      <w:numFmt w:val="decimal"/>
      <w:lvlText w:val="%4."/>
      <w:lvlJc w:val="left"/>
      <w:pPr>
        <w:ind w:left="2898" w:hanging="360"/>
      </w:pPr>
    </w:lvl>
    <w:lvl w:ilvl="4" w:tplc="04090019" w:tentative="1">
      <w:start w:val="1"/>
      <w:numFmt w:val="lowerLetter"/>
      <w:lvlText w:val="%5."/>
      <w:lvlJc w:val="left"/>
      <w:pPr>
        <w:ind w:left="3618" w:hanging="360"/>
      </w:pPr>
    </w:lvl>
    <w:lvl w:ilvl="5" w:tplc="0409001B" w:tentative="1">
      <w:start w:val="1"/>
      <w:numFmt w:val="lowerRoman"/>
      <w:lvlText w:val="%6."/>
      <w:lvlJc w:val="right"/>
      <w:pPr>
        <w:ind w:left="4338" w:hanging="180"/>
      </w:pPr>
    </w:lvl>
    <w:lvl w:ilvl="6" w:tplc="0409000F" w:tentative="1">
      <w:start w:val="1"/>
      <w:numFmt w:val="decimal"/>
      <w:lvlText w:val="%7."/>
      <w:lvlJc w:val="left"/>
      <w:pPr>
        <w:ind w:left="5058" w:hanging="360"/>
      </w:pPr>
    </w:lvl>
    <w:lvl w:ilvl="7" w:tplc="04090019" w:tentative="1">
      <w:start w:val="1"/>
      <w:numFmt w:val="lowerLetter"/>
      <w:lvlText w:val="%8."/>
      <w:lvlJc w:val="left"/>
      <w:pPr>
        <w:ind w:left="5778" w:hanging="360"/>
      </w:pPr>
    </w:lvl>
    <w:lvl w:ilvl="8" w:tplc="0409001B" w:tentative="1">
      <w:start w:val="1"/>
      <w:numFmt w:val="lowerRoman"/>
      <w:lvlText w:val="%9."/>
      <w:lvlJc w:val="right"/>
      <w:pPr>
        <w:ind w:left="6498" w:hanging="180"/>
      </w:pPr>
    </w:lvl>
  </w:abstractNum>
  <w:abstractNum w:abstractNumId="23" w15:restartNumberingAfterBreak="0">
    <w:nsid w:val="462671D8"/>
    <w:multiLevelType w:val="hybridMultilevel"/>
    <w:tmpl w:val="9DA0B4A4"/>
    <w:lvl w:ilvl="0" w:tplc="5A840CC0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364" w:hanging="360"/>
      </w:pPr>
    </w:lvl>
    <w:lvl w:ilvl="2" w:tplc="4809001B" w:tentative="1">
      <w:start w:val="1"/>
      <w:numFmt w:val="lowerRoman"/>
      <w:lvlText w:val="%3."/>
      <w:lvlJc w:val="right"/>
      <w:pPr>
        <w:ind w:left="2084" w:hanging="180"/>
      </w:pPr>
    </w:lvl>
    <w:lvl w:ilvl="3" w:tplc="4809000F" w:tentative="1">
      <w:start w:val="1"/>
      <w:numFmt w:val="decimal"/>
      <w:lvlText w:val="%4."/>
      <w:lvlJc w:val="left"/>
      <w:pPr>
        <w:ind w:left="2804" w:hanging="360"/>
      </w:pPr>
    </w:lvl>
    <w:lvl w:ilvl="4" w:tplc="48090019" w:tentative="1">
      <w:start w:val="1"/>
      <w:numFmt w:val="lowerLetter"/>
      <w:lvlText w:val="%5."/>
      <w:lvlJc w:val="left"/>
      <w:pPr>
        <w:ind w:left="3524" w:hanging="360"/>
      </w:pPr>
    </w:lvl>
    <w:lvl w:ilvl="5" w:tplc="4809001B" w:tentative="1">
      <w:start w:val="1"/>
      <w:numFmt w:val="lowerRoman"/>
      <w:lvlText w:val="%6."/>
      <w:lvlJc w:val="right"/>
      <w:pPr>
        <w:ind w:left="4244" w:hanging="180"/>
      </w:pPr>
    </w:lvl>
    <w:lvl w:ilvl="6" w:tplc="4809000F" w:tentative="1">
      <w:start w:val="1"/>
      <w:numFmt w:val="decimal"/>
      <w:lvlText w:val="%7."/>
      <w:lvlJc w:val="left"/>
      <w:pPr>
        <w:ind w:left="4964" w:hanging="360"/>
      </w:pPr>
    </w:lvl>
    <w:lvl w:ilvl="7" w:tplc="48090019" w:tentative="1">
      <w:start w:val="1"/>
      <w:numFmt w:val="lowerLetter"/>
      <w:lvlText w:val="%8."/>
      <w:lvlJc w:val="left"/>
      <w:pPr>
        <w:ind w:left="5684" w:hanging="360"/>
      </w:pPr>
    </w:lvl>
    <w:lvl w:ilvl="8" w:tplc="4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511255DA"/>
    <w:multiLevelType w:val="hybridMultilevel"/>
    <w:tmpl w:val="A6DE3E0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72388A"/>
    <w:multiLevelType w:val="hybridMultilevel"/>
    <w:tmpl w:val="496C461E"/>
    <w:lvl w:ilvl="0" w:tplc="5734C7C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C10B39"/>
    <w:multiLevelType w:val="hybridMultilevel"/>
    <w:tmpl w:val="94060F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0F0DBB"/>
    <w:multiLevelType w:val="hybridMultilevel"/>
    <w:tmpl w:val="CADE4E8E"/>
    <w:lvl w:ilvl="0" w:tplc="04090019">
      <w:start w:val="1"/>
      <w:numFmt w:val="lowerLetter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8" w15:restartNumberingAfterBreak="0">
    <w:nsid w:val="643A45D5"/>
    <w:multiLevelType w:val="multilevel"/>
    <w:tmpl w:val="F10611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ascii="Arial" w:eastAsia="SimSun" w:hAnsi="Arial" w:cs="Arial"/>
        <w:b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3">
      <w:start w:val="1"/>
      <w:numFmt w:val="lowerLetter"/>
      <w:lvlText w:val="(%4)"/>
      <w:lvlJc w:val="left"/>
      <w:pPr>
        <w:tabs>
          <w:tab w:val="num" w:pos="1530"/>
        </w:tabs>
        <w:ind w:left="1530" w:hanging="360"/>
      </w:pPr>
      <w:rPr>
        <w:rFonts w:ascii="Arial" w:eastAsia="SimSun" w:hAnsi="Arial" w:cs="Arial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9" w15:restartNumberingAfterBreak="0">
    <w:nsid w:val="64444160"/>
    <w:multiLevelType w:val="hybridMultilevel"/>
    <w:tmpl w:val="726C11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397D99"/>
    <w:multiLevelType w:val="hybridMultilevel"/>
    <w:tmpl w:val="D68A1CFE"/>
    <w:lvl w:ilvl="0" w:tplc="D26609FE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F24D87"/>
    <w:multiLevelType w:val="hybridMultilevel"/>
    <w:tmpl w:val="F01AAB00"/>
    <w:lvl w:ilvl="0" w:tplc="D26609FE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22D68"/>
    <w:multiLevelType w:val="hybridMultilevel"/>
    <w:tmpl w:val="58CCDE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3D04C8"/>
    <w:multiLevelType w:val="hybridMultilevel"/>
    <w:tmpl w:val="3CA29B50"/>
    <w:lvl w:ilvl="0" w:tplc="04090001">
      <w:start w:val="1"/>
      <w:numFmt w:val="bullet"/>
      <w:lvlText w:val=""/>
      <w:lvlJc w:val="left"/>
      <w:pPr>
        <w:ind w:left="1919" w:hanging="360"/>
      </w:pPr>
      <w:rPr>
        <w:rFonts w:ascii="Symbol" w:hAnsi="Symbol" w:hint="default"/>
      </w:rPr>
    </w:lvl>
    <w:lvl w:ilvl="1" w:tplc="551A54F4">
      <w:start w:val="1"/>
      <w:numFmt w:val="decimal"/>
      <w:lvlText w:val="%2)"/>
      <w:lvlJc w:val="left"/>
      <w:pPr>
        <w:ind w:left="2574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4" w15:restartNumberingAfterBreak="0">
    <w:nsid w:val="75504994"/>
    <w:multiLevelType w:val="hybridMultilevel"/>
    <w:tmpl w:val="6BA2AACE"/>
    <w:lvl w:ilvl="0" w:tplc="04090011">
      <w:start w:val="1"/>
      <w:numFmt w:val="decimal"/>
      <w:lvlText w:val="%1)"/>
      <w:lvlJc w:val="left"/>
      <w:pPr>
        <w:ind w:left="1494" w:hanging="360"/>
      </w:pPr>
    </w:lvl>
    <w:lvl w:ilvl="1" w:tplc="04090017">
      <w:start w:val="1"/>
      <w:numFmt w:val="lowerLetter"/>
      <w:lvlText w:val="%2)"/>
      <w:lvlJc w:val="left"/>
      <w:pPr>
        <w:ind w:left="2214" w:hanging="360"/>
      </w:pPr>
    </w:lvl>
    <w:lvl w:ilvl="2" w:tplc="64BAC9F4">
      <w:start w:val="2"/>
      <w:numFmt w:val="bullet"/>
      <w:lvlText w:val="-"/>
      <w:lvlJc w:val="left"/>
      <w:pPr>
        <w:ind w:left="2934" w:hanging="180"/>
      </w:pPr>
      <w:rPr>
        <w:rFonts w:ascii="Times New Roman" w:eastAsia="Times New Roman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5" w15:restartNumberingAfterBreak="0">
    <w:nsid w:val="79103173"/>
    <w:multiLevelType w:val="multilevel"/>
    <w:tmpl w:val="A4F4C8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b w:val="0"/>
      </w:rPr>
    </w:lvl>
    <w:lvl w:ilvl="2">
      <w:start w:val="1"/>
      <w:numFmt w:val="decimal"/>
      <w:lvlText w:val="%3)"/>
      <w:lvlJc w:val="left"/>
      <w:pPr>
        <w:tabs>
          <w:tab w:val="num" w:pos="1080"/>
        </w:tabs>
        <w:ind w:left="1080" w:hanging="360"/>
      </w:pPr>
      <w:rPr>
        <w:rFonts w:ascii="Arial" w:eastAsia="SimSun" w:hAnsi="Arial" w:cs="Arial"/>
        <w:b w:val="0"/>
      </w:rPr>
    </w:lvl>
    <w:lvl w:ilvl="3">
      <w:start w:val="1"/>
      <w:numFmt w:val="lowerLetter"/>
      <w:lvlText w:val="(%4)"/>
      <w:lvlJc w:val="left"/>
      <w:pPr>
        <w:tabs>
          <w:tab w:val="num" w:pos="1530"/>
        </w:tabs>
        <w:ind w:left="1530" w:hanging="360"/>
      </w:pPr>
      <w:rPr>
        <w:rFonts w:ascii="Arial" w:eastAsia="SimSun" w:hAnsi="Arial" w:cs="Arial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6" w15:restartNumberingAfterBreak="0">
    <w:nsid w:val="79295A10"/>
    <w:multiLevelType w:val="hybridMultilevel"/>
    <w:tmpl w:val="AE86F9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22"/>
  </w:num>
  <w:num w:numId="8">
    <w:abstractNumId w:val="25"/>
  </w:num>
  <w:num w:numId="9">
    <w:abstractNumId w:val="21"/>
  </w:num>
  <w:num w:numId="10">
    <w:abstractNumId w:val="32"/>
  </w:num>
  <w:num w:numId="11">
    <w:abstractNumId w:val="15"/>
  </w:num>
  <w:num w:numId="12">
    <w:abstractNumId w:val="14"/>
  </w:num>
  <w:num w:numId="13">
    <w:abstractNumId w:val="31"/>
  </w:num>
  <w:num w:numId="14">
    <w:abstractNumId w:val="30"/>
  </w:num>
  <w:num w:numId="15">
    <w:abstractNumId w:val="29"/>
  </w:num>
  <w:num w:numId="16">
    <w:abstractNumId w:val="26"/>
  </w:num>
  <w:num w:numId="17">
    <w:abstractNumId w:val="24"/>
  </w:num>
  <w:num w:numId="18">
    <w:abstractNumId w:val="36"/>
  </w:num>
  <w:num w:numId="19">
    <w:abstractNumId w:val="11"/>
  </w:num>
  <w:num w:numId="20">
    <w:abstractNumId w:val="10"/>
  </w:num>
  <w:num w:numId="21">
    <w:abstractNumId w:val="9"/>
  </w:num>
  <w:num w:numId="22">
    <w:abstractNumId w:val="12"/>
  </w:num>
  <w:num w:numId="23">
    <w:abstractNumId w:val="8"/>
  </w:num>
  <w:num w:numId="24">
    <w:abstractNumId w:val="13"/>
  </w:num>
  <w:num w:numId="25">
    <w:abstractNumId w:val="33"/>
  </w:num>
  <w:num w:numId="26">
    <w:abstractNumId w:val="7"/>
  </w:num>
  <w:num w:numId="27">
    <w:abstractNumId w:val="34"/>
  </w:num>
  <w:num w:numId="28">
    <w:abstractNumId w:val="19"/>
  </w:num>
  <w:num w:numId="29">
    <w:abstractNumId w:val="6"/>
  </w:num>
  <w:num w:numId="30">
    <w:abstractNumId w:val="18"/>
  </w:num>
  <w:num w:numId="31">
    <w:abstractNumId w:val="23"/>
  </w:num>
  <w:num w:numId="32">
    <w:abstractNumId w:val="20"/>
  </w:num>
  <w:num w:numId="33">
    <w:abstractNumId w:val="16"/>
  </w:num>
  <w:num w:numId="34">
    <w:abstractNumId w:val="35"/>
  </w:num>
  <w:num w:numId="35">
    <w:abstractNumId w:val="17"/>
  </w:num>
  <w:num w:numId="36">
    <w:abstractNumId w:val="28"/>
  </w:num>
  <w:num w:numId="3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120"/>
  <w:drawingGridVerticalSpacing w:val="0"/>
  <w:displayHorizontalDrawingGridEvery w:val="0"/>
  <w:displayVerticalDrawingGridEvery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E205C"/>
    <w:rsid w:val="00042915"/>
    <w:rsid w:val="00054E8A"/>
    <w:rsid w:val="00080A25"/>
    <w:rsid w:val="000C4402"/>
    <w:rsid w:val="000C7CD8"/>
    <w:rsid w:val="000F30DC"/>
    <w:rsid w:val="000F4706"/>
    <w:rsid w:val="00165308"/>
    <w:rsid w:val="00170E7E"/>
    <w:rsid w:val="001C6D04"/>
    <w:rsid w:val="001D2B78"/>
    <w:rsid w:val="001D2FD5"/>
    <w:rsid w:val="002469BF"/>
    <w:rsid w:val="002B25E9"/>
    <w:rsid w:val="003146F9"/>
    <w:rsid w:val="0032050B"/>
    <w:rsid w:val="00362DA5"/>
    <w:rsid w:val="003A66BE"/>
    <w:rsid w:val="003E4702"/>
    <w:rsid w:val="003E57EE"/>
    <w:rsid w:val="003F6EE1"/>
    <w:rsid w:val="0040412F"/>
    <w:rsid w:val="00432EAC"/>
    <w:rsid w:val="004A2F97"/>
    <w:rsid w:val="004B68EB"/>
    <w:rsid w:val="00512653"/>
    <w:rsid w:val="00583520"/>
    <w:rsid w:val="005928D2"/>
    <w:rsid w:val="005A6A88"/>
    <w:rsid w:val="005B50C4"/>
    <w:rsid w:val="005C29C9"/>
    <w:rsid w:val="005D2702"/>
    <w:rsid w:val="005F090B"/>
    <w:rsid w:val="005F72E8"/>
    <w:rsid w:val="00606562"/>
    <w:rsid w:val="00624341"/>
    <w:rsid w:val="0063300C"/>
    <w:rsid w:val="006341C4"/>
    <w:rsid w:val="00663BC2"/>
    <w:rsid w:val="00681678"/>
    <w:rsid w:val="007334D0"/>
    <w:rsid w:val="00751799"/>
    <w:rsid w:val="007C06D4"/>
    <w:rsid w:val="007E205C"/>
    <w:rsid w:val="00847E27"/>
    <w:rsid w:val="00862F12"/>
    <w:rsid w:val="008A5E0E"/>
    <w:rsid w:val="008C55FA"/>
    <w:rsid w:val="008D2459"/>
    <w:rsid w:val="00906608"/>
    <w:rsid w:val="00925883"/>
    <w:rsid w:val="00945B47"/>
    <w:rsid w:val="00951A65"/>
    <w:rsid w:val="00961F31"/>
    <w:rsid w:val="0097212A"/>
    <w:rsid w:val="0099377F"/>
    <w:rsid w:val="009963D7"/>
    <w:rsid w:val="009A5598"/>
    <w:rsid w:val="009F3B4F"/>
    <w:rsid w:val="00A32A17"/>
    <w:rsid w:val="00A76EB5"/>
    <w:rsid w:val="00AA0441"/>
    <w:rsid w:val="00AC0815"/>
    <w:rsid w:val="00AE388A"/>
    <w:rsid w:val="00B2526F"/>
    <w:rsid w:val="00B54865"/>
    <w:rsid w:val="00B9167A"/>
    <w:rsid w:val="00BC3F3C"/>
    <w:rsid w:val="00BF4DEB"/>
    <w:rsid w:val="00BF67DD"/>
    <w:rsid w:val="00C64B13"/>
    <w:rsid w:val="00C81C38"/>
    <w:rsid w:val="00CC452D"/>
    <w:rsid w:val="00CC5F19"/>
    <w:rsid w:val="00D52875"/>
    <w:rsid w:val="00DB39C5"/>
    <w:rsid w:val="00DD2760"/>
    <w:rsid w:val="00E0109F"/>
    <w:rsid w:val="00E62512"/>
    <w:rsid w:val="00E92133"/>
    <w:rsid w:val="00EA1CDB"/>
    <w:rsid w:val="00ED59DC"/>
    <w:rsid w:val="00F1038A"/>
    <w:rsid w:val="00F77CC6"/>
    <w:rsid w:val="00F85A81"/>
    <w:rsid w:val="00FE380C"/>
    <w:rsid w:val="00FF24F0"/>
    <w:rsid w:val="00FF5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  <o:rules v:ext="edit">
        <o:r id="V:Rule1" type="connector" idref="#_x0000_s1026"/>
      </o:rules>
    </o:shapelayout>
  </w:shapeDefaults>
  <w:doNotEmbedSmartTags/>
  <w:decimalSymbol w:val="."/>
  <w:listSeparator w:val=","/>
  <w14:docId w14:val="32DE8653"/>
  <w15:docId w15:val="{6D2D901B-F085-4A5E-885B-1CB37AE2C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5A81"/>
    <w:pPr>
      <w:widowControl w:val="0"/>
      <w:suppressAutoHyphens/>
    </w:pPr>
    <w:rPr>
      <w:rFonts w:eastAsia="Lucida Sans Unicode" w:cs="Tahoma"/>
      <w:kern w:val="1"/>
      <w:sz w:val="24"/>
      <w:szCs w:val="24"/>
      <w:lang w:eastAsia="hi-IN" w:bidi="hi-IN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7CD8"/>
    <w:pPr>
      <w:keepNext/>
      <w:keepLines/>
      <w:widowControl/>
      <w:suppressAutoHyphens w:val="0"/>
      <w:spacing w:before="200" w:line="276" w:lineRule="auto"/>
      <w:outlineLvl w:val="1"/>
    </w:pPr>
    <w:rPr>
      <w:rFonts w:ascii="Cambria" w:eastAsia="Times New Roman" w:hAnsi="Cambria" w:cs="Times New Roman"/>
      <w:b/>
      <w:bCs/>
      <w:color w:val="4F81BD"/>
      <w:kern w:val="0"/>
      <w:sz w:val="26"/>
      <w:szCs w:val="26"/>
      <w:lang w:eastAsia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3z0">
    <w:name w:val="WW8Num3z0"/>
    <w:rsid w:val="00F85A81"/>
    <w:rPr>
      <w:rFonts w:ascii="Symbol" w:hAnsi="Symbol" w:cs="OpenSymbol"/>
    </w:rPr>
  </w:style>
  <w:style w:type="character" w:customStyle="1" w:styleId="WW8Num3z1">
    <w:name w:val="WW8Num3z1"/>
    <w:rsid w:val="00F85A81"/>
    <w:rPr>
      <w:rFonts w:ascii="OpenSymbol" w:hAnsi="OpenSymbol" w:cs="OpenSymbol"/>
    </w:rPr>
  </w:style>
  <w:style w:type="character" w:customStyle="1" w:styleId="Absatz-Standardschriftart">
    <w:name w:val="Absatz-Standardschriftart"/>
    <w:rsid w:val="00F85A81"/>
  </w:style>
  <w:style w:type="character" w:customStyle="1" w:styleId="WW-Absatz-Standardschriftart">
    <w:name w:val="WW-Absatz-Standardschriftart"/>
    <w:rsid w:val="00F85A81"/>
  </w:style>
  <w:style w:type="character" w:customStyle="1" w:styleId="WW-Absatz-Standardschriftart1">
    <w:name w:val="WW-Absatz-Standardschriftart1"/>
    <w:rsid w:val="00F85A81"/>
  </w:style>
  <w:style w:type="character" w:customStyle="1" w:styleId="WW-Absatz-Standardschriftart11">
    <w:name w:val="WW-Absatz-Standardschriftart11"/>
    <w:rsid w:val="00F85A81"/>
  </w:style>
  <w:style w:type="character" w:customStyle="1" w:styleId="WW8Num4z0">
    <w:name w:val="WW8Num4z0"/>
    <w:rsid w:val="00F85A81"/>
    <w:rPr>
      <w:rFonts w:ascii="Symbol" w:hAnsi="Symbol" w:cs="OpenSymbol"/>
    </w:rPr>
  </w:style>
  <w:style w:type="character" w:customStyle="1" w:styleId="WW8Num4z1">
    <w:name w:val="WW8Num4z1"/>
    <w:rsid w:val="00F85A81"/>
    <w:rPr>
      <w:rFonts w:ascii="OpenSymbol" w:hAnsi="OpenSymbol" w:cs="OpenSymbol"/>
    </w:rPr>
  </w:style>
  <w:style w:type="character" w:customStyle="1" w:styleId="WW-Absatz-Standardschriftart111">
    <w:name w:val="WW-Absatz-Standardschriftart111"/>
    <w:rsid w:val="00F85A81"/>
  </w:style>
  <w:style w:type="character" w:customStyle="1" w:styleId="WW-Absatz-Standardschriftart1111">
    <w:name w:val="WW-Absatz-Standardschriftart1111"/>
    <w:rsid w:val="00F85A81"/>
  </w:style>
  <w:style w:type="character" w:customStyle="1" w:styleId="NumberingSymbols">
    <w:name w:val="Numbering Symbols"/>
    <w:rsid w:val="00F85A81"/>
  </w:style>
  <w:style w:type="character" w:customStyle="1" w:styleId="Bullets">
    <w:name w:val="Bullets"/>
    <w:rsid w:val="00F85A81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rsid w:val="00F85A81"/>
    <w:pPr>
      <w:keepNext/>
      <w:spacing w:before="240" w:after="120"/>
    </w:pPr>
    <w:rPr>
      <w:rFonts w:ascii="Arial" w:hAnsi="Arial"/>
      <w:sz w:val="28"/>
      <w:szCs w:val="28"/>
    </w:rPr>
  </w:style>
  <w:style w:type="paragraph" w:styleId="BodyText">
    <w:name w:val="Body Text"/>
    <w:basedOn w:val="Normal"/>
    <w:rsid w:val="00F85A81"/>
    <w:pPr>
      <w:spacing w:after="120"/>
    </w:pPr>
  </w:style>
  <w:style w:type="paragraph" w:styleId="List">
    <w:name w:val="List"/>
    <w:basedOn w:val="BodyText"/>
    <w:rsid w:val="00F85A81"/>
  </w:style>
  <w:style w:type="paragraph" w:styleId="Caption">
    <w:name w:val="caption"/>
    <w:basedOn w:val="Normal"/>
    <w:qFormat/>
    <w:rsid w:val="00F85A81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rsid w:val="00F85A81"/>
    <w:pPr>
      <w:suppressLineNumbers/>
    </w:pPr>
  </w:style>
  <w:style w:type="paragraph" w:styleId="ListParagraph">
    <w:name w:val="List Paragraph"/>
    <w:basedOn w:val="Normal"/>
    <w:uiPriority w:val="34"/>
    <w:qFormat/>
    <w:rsid w:val="00F85A81"/>
    <w:pPr>
      <w:ind w:left="720"/>
    </w:pPr>
  </w:style>
  <w:style w:type="paragraph" w:styleId="PlainText">
    <w:name w:val="Plain Text"/>
    <w:basedOn w:val="Normal"/>
    <w:link w:val="PlainTextChar"/>
    <w:uiPriority w:val="99"/>
    <w:rsid w:val="00F85A81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locked/>
    <w:rsid w:val="00B9167A"/>
    <w:rPr>
      <w:rFonts w:ascii="Consolas" w:eastAsia="Lucida Sans Unicode" w:hAnsi="Consolas" w:cs="Tahoma"/>
      <w:kern w:val="1"/>
      <w:sz w:val="21"/>
      <w:szCs w:val="21"/>
      <w:lang w:eastAsia="hi-IN" w:bidi="hi-IN"/>
    </w:rPr>
  </w:style>
  <w:style w:type="paragraph" w:styleId="Header">
    <w:name w:val="header"/>
    <w:basedOn w:val="Normal"/>
    <w:link w:val="HeaderChar"/>
    <w:uiPriority w:val="99"/>
    <w:unhideWhenUsed/>
    <w:rsid w:val="001C6D0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1C6D04"/>
    <w:rPr>
      <w:rFonts w:eastAsia="Lucida Sans Unicode" w:cs="Mangal"/>
      <w:kern w:val="1"/>
      <w:sz w:val="24"/>
      <w:szCs w:val="21"/>
      <w:lang w:eastAsia="hi-IN" w:bidi="hi-IN"/>
    </w:rPr>
  </w:style>
  <w:style w:type="paragraph" w:styleId="Footer">
    <w:name w:val="footer"/>
    <w:basedOn w:val="Normal"/>
    <w:link w:val="FooterChar"/>
    <w:uiPriority w:val="99"/>
    <w:unhideWhenUsed/>
    <w:rsid w:val="001C6D0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1C6D04"/>
    <w:rPr>
      <w:rFonts w:eastAsia="Lucida Sans Unicode" w:cs="Mangal"/>
      <w:kern w:val="1"/>
      <w:sz w:val="24"/>
      <w:szCs w:val="21"/>
      <w:lang w:eastAsia="hi-IN" w:bidi="hi-IN"/>
    </w:rPr>
  </w:style>
  <w:style w:type="table" w:styleId="TableGrid">
    <w:name w:val="Table Grid"/>
    <w:basedOn w:val="TableNormal"/>
    <w:uiPriority w:val="59"/>
    <w:rsid w:val="005D2702"/>
    <w:rPr>
      <w:rFonts w:ascii="Calibri" w:eastAsia="Calibri" w:hAnsi="Calibr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9377F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77F"/>
    <w:rPr>
      <w:rFonts w:ascii="Tahoma" w:eastAsia="Lucida Sans Unicode" w:hAnsi="Tahoma" w:cs="Mangal"/>
      <w:kern w:val="1"/>
      <w:sz w:val="16"/>
      <w:szCs w:val="14"/>
      <w:lang w:val="en-US" w:eastAsia="hi-IN" w:bidi="hi-I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81678"/>
    <w:pPr>
      <w:spacing w:after="120"/>
      <w:ind w:left="360"/>
    </w:pPr>
    <w:rPr>
      <w:rFonts w:cs="Mangal"/>
      <w:szCs w:val="21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81678"/>
    <w:rPr>
      <w:rFonts w:eastAsia="Lucida Sans Unicode" w:cs="Mangal"/>
      <w:kern w:val="1"/>
      <w:sz w:val="24"/>
      <w:szCs w:val="21"/>
      <w:lang w:eastAsia="hi-I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0C7CD8"/>
    <w:rPr>
      <w:rFonts w:ascii="Cambria" w:hAnsi="Cambria"/>
      <w:b/>
      <w:bCs/>
      <w:color w:val="4F81BD"/>
      <w:sz w:val="26"/>
      <w:szCs w:val="26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5</Pages>
  <Words>689</Words>
  <Characters>3930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VINY2544</dc:creator>
  <cp:keywords/>
  <cp:lastModifiedBy>4D124N</cp:lastModifiedBy>
  <cp:revision>15</cp:revision>
  <cp:lastPrinted>2013-02-05T01:33:00Z</cp:lastPrinted>
  <dcterms:created xsi:type="dcterms:W3CDTF">2018-04-05T03:24:00Z</dcterms:created>
  <dcterms:modified xsi:type="dcterms:W3CDTF">2019-12-19T01:55:00Z</dcterms:modified>
</cp:coreProperties>
</file>